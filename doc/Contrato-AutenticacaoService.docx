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75B52CF" w14:textId="77777777" w:rsidR="002101E2" w:rsidRDefault="002101E2">
      <w:pPr>
        <w:pStyle w:val="Corpodetexto"/>
      </w:pPr>
    </w:p>
    <w:p w14:paraId="0584D95F" w14:textId="77777777" w:rsidR="002101E2" w:rsidRDefault="002101E2">
      <w:pPr>
        <w:jc w:val="center"/>
        <w:rPr>
          <w:sz w:val="40"/>
          <w:lang w:val="pt-BR"/>
        </w:rPr>
      </w:pPr>
    </w:p>
    <w:p w14:paraId="5493C2E3" w14:textId="77777777" w:rsidR="002101E2" w:rsidRDefault="002101E2">
      <w:pPr>
        <w:jc w:val="center"/>
        <w:rPr>
          <w:sz w:val="40"/>
          <w:lang w:val="pt-BR"/>
        </w:rPr>
      </w:pPr>
    </w:p>
    <w:p w14:paraId="43A87334" w14:textId="77777777" w:rsidR="002101E2" w:rsidRDefault="002101E2">
      <w:pPr>
        <w:jc w:val="center"/>
        <w:rPr>
          <w:sz w:val="40"/>
          <w:lang w:val="pt-BR"/>
        </w:rPr>
      </w:pPr>
    </w:p>
    <w:p w14:paraId="30586B95" w14:textId="77777777" w:rsidR="003474F5" w:rsidRPr="00977849" w:rsidRDefault="003474F5" w:rsidP="003474F5">
      <w:pPr>
        <w:jc w:val="center"/>
        <w:rPr>
          <w:sz w:val="40"/>
          <w:lang w:val="pt-BR"/>
        </w:rPr>
      </w:pPr>
    </w:p>
    <w:p w14:paraId="4B23F6DD" w14:textId="77777777" w:rsidR="003474F5" w:rsidRDefault="003474F5" w:rsidP="003474F5">
      <w:pPr>
        <w:pStyle w:val="Corpodetexto"/>
      </w:pPr>
    </w:p>
    <w:p w14:paraId="3DC25DEB" w14:textId="77777777" w:rsidR="003474F5" w:rsidRPr="00F254E7" w:rsidRDefault="000C242C" w:rsidP="003474F5">
      <w:pPr>
        <w:jc w:val="center"/>
        <w:rPr>
          <w:rFonts w:ascii="Arial" w:hAnsi="Arial" w:cs="Arial"/>
          <w:b/>
          <w:sz w:val="44"/>
          <w:szCs w:val="44"/>
          <w:lang w:val="pt-BR"/>
        </w:rPr>
      </w:pPr>
      <w:r w:rsidRPr="00F254E7">
        <w:rPr>
          <w:rFonts w:ascii="Arial" w:hAnsi="Arial" w:cs="Arial"/>
          <w:b/>
          <w:sz w:val="44"/>
          <w:szCs w:val="44"/>
          <w:highlight w:val="yellow"/>
          <w:lang w:val="pt-BR"/>
        </w:rPr>
        <w:t>Nome do Pro</w:t>
      </w:r>
      <w:r w:rsidR="00F254E7" w:rsidRPr="00F254E7">
        <w:rPr>
          <w:rFonts w:ascii="Arial" w:hAnsi="Arial" w:cs="Arial"/>
          <w:b/>
          <w:sz w:val="44"/>
          <w:szCs w:val="44"/>
          <w:highlight w:val="yellow"/>
          <w:lang w:val="pt-BR"/>
        </w:rPr>
        <w:t>cesso</w:t>
      </w:r>
    </w:p>
    <w:p w14:paraId="6499CDD8" w14:textId="77777777" w:rsidR="00342E76" w:rsidRPr="00F254E7" w:rsidRDefault="00342E76" w:rsidP="003474F5">
      <w:pPr>
        <w:jc w:val="center"/>
        <w:rPr>
          <w:rFonts w:ascii="Arial" w:hAnsi="Arial" w:cs="Arial"/>
          <w:b/>
          <w:sz w:val="44"/>
          <w:szCs w:val="44"/>
          <w:lang w:val="pt-BR"/>
        </w:rPr>
      </w:pPr>
    </w:p>
    <w:p w14:paraId="7B7AD0A0" w14:textId="77777777" w:rsidR="003474F5" w:rsidRPr="00F254E7" w:rsidRDefault="003474F5" w:rsidP="003474F5">
      <w:pPr>
        <w:rPr>
          <w:rFonts w:ascii="Arial" w:hAnsi="Arial" w:cs="Arial"/>
          <w:lang w:val="pt-BR"/>
        </w:rPr>
      </w:pPr>
    </w:p>
    <w:p w14:paraId="31A27F50" w14:textId="77777777" w:rsidR="003474F5" w:rsidRPr="00F254E7" w:rsidRDefault="003474F5" w:rsidP="003474F5">
      <w:pPr>
        <w:rPr>
          <w:rFonts w:ascii="Arial" w:hAnsi="Arial" w:cs="Arial"/>
          <w:lang w:val="pt-BR"/>
        </w:rPr>
      </w:pPr>
    </w:p>
    <w:p w14:paraId="41FAFD33" w14:textId="77777777" w:rsidR="003474F5" w:rsidRPr="00F254E7" w:rsidRDefault="003474F5" w:rsidP="003474F5">
      <w:pPr>
        <w:rPr>
          <w:rFonts w:ascii="Arial" w:hAnsi="Arial" w:cs="Arial"/>
          <w:lang w:val="pt-BR"/>
        </w:rPr>
      </w:pPr>
    </w:p>
    <w:p w14:paraId="54D05EE6" w14:textId="77777777" w:rsidR="003474F5" w:rsidRPr="00F254E7" w:rsidRDefault="003474F5" w:rsidP="003474F5">
      <w:pPr>
        <w:rPr>
          <w:rFonts w:ascii="Arial" w:hAnsi="Arial" w:cs="Arial"/>
          <w:lang w:val="pt-BR"/>
        </w:rPr>
      </w:pPr>
    </w:p>
    <w:p w14:paraId="58D5816F" w14:textId="77777777" w:rsidR="003474F5" w:rsidRPr="00F254E7" w:rsidRDefault="001248B7" w:rsidP="00C031A9">
      <w:pPr>
        <w:jc w:val="center"/>
        <w:rPr>
          <w:rFonts w:ascii="Arial" w:hAnsi="Arial" w:cs="Arial"/>
          <w:lang w:val="pt-BR"/>
        </w:rPr>
      </w:pPr>
      <w:r w:rsidRPr="00F254E7">
        <w:rPr>
          <w:rFonts w:ascii="Arial" w:hAnsi="Arial" w:cs="Arial"/>
          <w:b/>
          <w:sz w:val="44"/>
          <w:szCs w:val="44"/>
          <w:lang w:val="pt-BR"/>
        </w:rPr>
        <w:t xml:space="preserve">Design </w:t>
      </w:r>
      <w:r w:rsidR="00C83F97" w:rsidRPr="00F254E7">
        <w:rPr>
          <w:rFonts w:ascii="Arial" w:hAnsi="Arial" w:cs="Arial"/>
          <w:b/>
          <w:sz w:val="44"/>
          <w:szCs w:val="44"/>
          <w:lang w:val="pt-BR"/>
        </w:rPr>
        <w:t xml:space="preserve">de </w:t>
      </w:r>
      <w:r w:rsidR="00352F47" w:rsidRPr="00F254E7">
        <w:rPr>
          <w:rFonts w:ascii="Arial" w:hAnsi="Arial" w:cs="Arial"/>
          <w:b/>
          <w:sz w:val="44"/>
          <w:szCs w:val="44"/>
          <w:lang w:val="pt-BR"/>
        </w:rPr>
        <w:t>S</w:t>
      </w:r>
      <w:r w:rsidR="00C83F97" w:rsidRPr="00F254E7">
        <w:rPr>
          <w:rFonts w:ascii="Arial" w:hAnsi="Arial" w:cs="Arial"/>
          <w:b/>
          <w:sz w:val="44"/>
          <w:szCs w:val="44"/>
          <w:lang w:val="pt-BR"/>
        </w:rPr>
        <w:t>erviços</w:t>
      </w:r>
    </w:p>
    <w:tbl>
      <w:tblPr>
        <w:tblpPr w:leftFromText="181" w:rightFromText="181" w:tblpXSpec="center" w:tblpYSpec="bottom"/>
        <w:tblOverlap w:val="never"/>
        <w:tblW w:w="9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57"/>
        <w:gridCol w:w="3300"/>
      </w:tblGrid>
      <w:tr w:rsidR="003474F5" w:rsidRPr="00F254E7" w14:paraId="0FDC6EB7" w14:textId="77777777" w:rsidTr="007E2C5A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757" w:type="dxa"/>
            <w:tcBorders>
              <w:bottom w:val="single" w:sz="4" w:space="0" w:color="auto"/>
            </w:tcBorders>
          </w:tcPr>
          <w:p w14:paraId="11D35E09" w14:textId="77777777" w:rsidR="003474F5" w:rsidRPr="00F254E7" w:rsidRDefault="003474F5" w:rsidP="007E2C5A">
            <w:pPr>
              <w:rPr>
                <w:rFonts w:ascii="Arial" w:hAnsi="Arial" w:cs="Arial"/>
                <w:lang w:val="pt-BR"/>
              </w:rPr>
            </w:pPr>
            <w:r w:rsidRPr="00F254E7">
              <w:rPr>
                <w:rFonts w:ascii="Arial" w:hAnsi="Arial" w:cs="Arial"/>
                <w:lang w:val="pt-BR"/>
              </w:rPr>
              <w:t xml:space="preserve">Autores: </w:t>
            </w:r>
          </w:p>
          <w:p w14:paraId="74CB4985" w14:textId="77777777" w:rsidR="003474F5" w:rsidRPr="00F254E7" w:rsidRDefault="003474F5" w:rsidP="00F946CF">
            <w:pPr>
              <w:rPr>
                <w:rFonts w:ascii="Arial" w:hAnsi="Arial" w:cs="Arial"/>
                <w:sz w:val="28"/>
                <w:lang w:val="pt-BR"/>
              </w:rPr>
            </w:pPr>
          </w:p>
        </w:tc>
        <w:tc>
          <w:tcPr>
            <w:tcW w:w="3300" w:type="dxa"/>
            <w:tcBorders>
              <w:bottom w:val="single" w:sz="4" w:space="0" w:color="auto"/>
            </w:tcBorders>
          </w:tcPr>
          <w:p w14:paraId="35D073BF" w14:textId="77777777" w:rsidR="003474F5" w:rsidRPr="00F254E7" w:rsidRDefault="003474F5" w:rsidP="007E2C5A">
            <w:pPr>
              <w:rPr>
                <w:rFonts w:ascii="Arial" w:hAnsi="Arial" w:cs="Arial"/>
              </w:rPr>
            </w:pPr>
            <w:r w:rsidRPr="00F254E7">
              <w:rPr>
                <w:rFonts w:ascii="Arial" w:hAnsi="Arial" w:cs="Arial"/>
                <w:lang w:val="pt-BR"/>
              </w:rPr>
              <w:t>Data de emissão</w:t>
            </w:r>
            <w:r w:rsidRPr="00F254E7">
              <w:rPr>
                <w:rFonts w:ascii="Arial" w:hAnsi="Arial" w:cs="Arial"/>
              </w:rPr>
              <w:t>:</w:t>
            </w:r>
          </w:p>
          <w:p w14:paraId="18F526C1" w14:textId="77777777" w:rsidR="003474F5" w:rsidRPr="00F254E7" w:rsidRDefault="003474F5" w:rsidP="00F946CF">
            <w:pPr>
              <w:jc w:val="right"/>
              <w:rPr>
                <w:rFonts w:ascii="Arial" w:hAnsi="Arial" w:cs="Arial"/>
                <w:sz w:val="28"/>
                <w:lang w:val="pt-BR"/>
              </w:rPr>
            </w:pPr>
          </w:p>
        </w:tc>
      </w:tr>
      <w:tr w:rsidR="003474F5" w:rsidRPr="00F254E7" w14:paraId="4D2E2682" w14:textId="77777777" w:rsidTr="007E2C5A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757" w:type="dxa"/>
            <w:tcBorders>
              <w:bottom w:val="single" w:sz="4" w:space="0" w:color="auto"/>
            </w:tcBorders>
          </w:tcPr>
          <w:p w14:paraId="16902997" w14:textId="77777777" w:rsidR="003474F5" w:rsidRPr="00F254E7" w:rsidRDefault="003474F5" w:rsidP="007E2C5A">
            <w:pPr>
              <w:rPr>
                <w:rFonts w:ascii="Arial" w:hAnsi="Arial" w:cs="Arial"/>
                <w:lang w:val="pt-BR"/>
              </w:rPr>
            </w:pPr>
            <w:r w:rsidRPr="00F254E7">
              <w:rPr>
                <w:rFonts w:ascii="Arial" w:hAnsi="Arial" w:cs="Arial"/>
                <w:lang w:val="pt-BR"/>
              </w:rPr>
              <w:t>Revisor:</w:t>
            </w:r>
          </w:p>
        </w:tc>
        <w:tc>
          <w:tcPr>
            <w:tcW w:w="3300" w:type="dxa"/>
            <w:tcBorders>
              <w:bottom w:val="single" w:sz="4" w:space="0" w:color="auto"/>
            </w:tcBorders>
          </w:tcPr>
          <w:p w14:paraId="339847CB" w14:textId="77777777" w:rsidR="003474F5" w:rsidRPr="00F254E7" w:rsidRDefault="003474F5" w:rsidP="007E2C5A">
            <w:pPr>
              <w:rPr>
                <w:rFonts w:ascii="Arial" w:hAnsi="Arial" w:cs="Arial"/>
                <w:lang w:val="pt-BR"/>
              </w:rPr>
            </w:pPr>
            <w:r w:rsidRPr="00F254E7">
              <w:rPr>
                <w:rFonts w:ascii="Arial" w:hAnsi="Arial" w:cs="Arial"/>
                <w:lang w:val="pt-BR"/>
              </w:rPr>
              <w:t>Data de revisão</w:t>
            </w:r>
          </w:p>
          <w:p w14:paraId="74070A97" w14:textId="77777777" w:rsidR="003474F5" w:rsidRPr="00F254E7" w:rsidRDefault="003474F5" w:rsidP="007E2C5A">
            <w:pPr>
              <w:jc w:val="right"/>
              <w:rPr>
                <w:rFonts w:ascii="Arial" w:hAnsi="Arial" w:cs="Arial"/>
                <w:sz w:val="28"/>
                <w:lang w:val="pt-BR"/>
              </w:rPr>
            </w:pPr>
          </w:p>
        </w:tc>
      </w:tr>
    </w:tbl>
    <w:p w14:paraId="7E88398A" w14:textId="77777777" w:rsidR="003474F5" w:rsidRPr="00F254E7" w:rsidRDefault="003474F5" w:rsidP="00A64566">
      <w:pPr>
        <w:jc w:val="center"/>
        <w:rPr>
          <w:rFonts w:ascii="Arial" w:hAnsi="Arial" w:cs="Arial"/>
        </w:rPr>
      </w:pPr>
      <w:r w:rsidRPr="00F254E7">
        <w:rPr>
          <w:rFonts w:ascii="Arial" w:hAnsi="Arial" w:cs="Arial"/>
          <w:b/>
          <w:lang w:val="pt-BR"/>
        </w:rPr>
        <w:br w:type="page"/>
      </w:r>
    </w:p>
    <w:p w14:paraId="4B146E0D" w14:textId="77777777" w:rsidR="003474F5" w:rsidRPr="00F254E7" w:rsidRDefault="003474F5" w:rsidP="003474F5">
      <w:pPr>
        <w:pStyle w:val="Ttulo"/>
      </w:pPr>
      <w:r w:rsidRPr="00F254E7">
        <w:t>Índice</w:t>
      </w:r>
    </w:p>
    <w:bookmarkStart w:id="0" w:name="_Toc21438786"/>
    <w:bookmarkStart w:id="1" w:name="_Toc62011096"/>
    <w:bookmarkStart w:id="2" w:name="_Toc63572863"/>
    <w:bookmarkStart w:id="3" w:name="_Toc63573018"/>
    <w:bookmarkStart w:id="4" w:name="_Toc63573143"/>
    <w:bookmarkStart w:id="5" w:name="_Toc73417534"/>
    <w:bookmarkStart w:id="6" w:name="_Toc73763533"/>
    <w:bookmarkStart w:id="7" w:name="_Toc78689615"/>
    <w:p w14:paraId="69CEB991" w14:textId="77777777" w:rsidR="00370809" w:rsidRPr="003E56CD" w:rsidRDefault="003474F5">
      <w:pPr>
        <w:pStyle w:val="Sumrio1"/>
        <w:tabs>
          <w:tab w:val="left" w:pos="480"/>
          <w:tab w:val="right" w:leader="dot" w:pos="9061"/>
        </w:tabs>
        <w:rPr>
          <w:rFonts w:ascii="Aptos" w:hAnsi="Aptos"/>
          <w:b w:val="0"/>
          <w:bCs w:val="0"/>
          <w:caps w:val="0"/>
          <w:noProof/>
          <w:kern w:val="2"/>
          <w:sz w:val="24"/>
          <w:szCs w:val="24"/>
          <w:lang w:val="pt-BR" w:eastAsia="pt-BR"/>
        </w:rPr>
      </w:pPr>
      <w:r w:rsidRPr="00F254E7">
        <w:rPr>
          <w:rFonts w:ascii="Arial" w:hAnsi="Arial" w:cs="Arial"/>
        </w:rPr>
        <w:fldChar w:fldCharType="begin"/>
      </w:r>
      <w:r w:rsidRPr="00F254E7">
        <w:rPr>
          <w:rFonts w:ascii="Arial" w:hAnsi="Arial" w:cs="Arial"/>
          <w:lang w:val="pt-BR"/>
        </w:rPr>
        <w:instrText xml:space="preserve"> TOC \o "1-3" \u </w:instrText>
      </w:r>
      <w:r w:rsidRPr="00F254E7">
        <w:rPr>
          <w:rFonts w:ascii="Arial" w:hAnsi="Arial" w:cs="Arial"/>
        </w:rPr>
        <w:fldChar w:fldCharType="separate"/>
      </w:r>
      <w:r w:rsidR="00370809" w:rsidRPr="00002C8D">
        <w:rPr>
          <w:rFonts w:ascii="Arial" w:hAnsi="Arial" w:cs="Arial"/>
          <w:noProof/>
        </w:rPr>
        <w:t>1</w:t>
      </w:r>
      <w:r w:rsidR="00370809" w:rsidRPr="003E56CD">
        <w:rPr>
          <w:rFonts w:ascii="Aptos" w:hAnsi="Aptos"/>
          <w:b w:val="0"/>
          <w:bCs w:val="0"/>
          <w:caps w:val="0"/>
          <w:noProof/>
          <w:kern w:val="2"/>
          <w:sz w:val="24"/>
          <w:szCs w:val="24"/>
          <w:lang w:val="pt-BR" w:eastAsia="pt-BR"/>
        </w:rPr>
        <w:tab/>
      </w:r>
      <w:r w:rsidR="00370809" w:rsidRPr="00002C8D">
        <w:rPr>
          <w:rFonts w:ascii="Arial" w:hAnsi="Arial" w:cs="Arial"/>
          <w:noProof/>
        </w:rPr>
        <w:t>Objetivo do Documento</w:t>
      </w:r>
      <w:r w:rsidR="00370809">
        <w:rPr>
          <w:noProof/>
        </w:rPr>
        <w:tab/>
      </w:r>
      <w:r w:rsidR="00370809">
        <w:rPr>
          <w:noProof/>
        </w:rPr>
        <w:fldChar w:fldCharType="begin"/>
      </w:r>
      <w:r w:rsidR="00370809">
        <w:rPr>
          <w:noProof/>
        </w:rPr>
        <w:instrText xml:space="preserve"> PAGEREF _Toc226365151 \h </w:instrText>
      </w:r>
      <w:r w:rsidR="00370809">
        <w:rPr>
          <w:noProof/>
        </w:rPr>
      </w:r>
      <w:r w:rsidR="00370809">
        <w:rPr>
          <w:noProof/>
        </w:rPr>
        <w:fldChar w:fldCharType="separate"/>
      </w:r>
      <w:r w:rsidR="00370809">
        <w:rPr>
          <w:noProof/>
        </w:rPr>
        <w:t>3</w:t>
      </w:r>
      <w:r w:rsidR="00370809">
        <w:rPr>
          <w:noProof/>
        </w:rPr>
        <w:fldChar w:fldCharType="end"/>
      </w:r>
    </w:p>
    <w:p w14:paraId="3AB1EF81" w14:textId="77777777" w:rsidR="00370809" w:rsidRPr="003E56CD" w:rsidRDefault="00370809">
      <w:pPr>
        <w:pStyle w:val="Sumrio1"/>
        <w:tabs>
          <w:tab w:val="left" w:pos="480"/>
          <w:tab w:val="right" w:leader="dot" w:pos="9061"/>
        </w:tabs>
        <w:rPr>
          <w:rFonts w:ascii="Aptos" w:hAnsi="Aptos"/>
          <w:b w:val="0"/>
          <w:bCs w:val="0"/>
          <w:caps w:val="0"/>
          <w:noProof/>
          <w:kern w:val="2"/>
          <w:sz w:val="24"/>
          <w:szCs w:val="24"/>
          <w:lang w:val="pt-BR" w:eastAsia="pt-BR"/>
        </w:rPr>
      </w:pPr>
      <w:r w:rsidRPr="00370809">
        <w:rPr>
          <w:rFonts w:ascii="Arial" w:hAnsi="Arial" w:cs="Arial"/>
          <w:noProof/>
          <w:lang w:val="pt-BR"/>
        </w:rPr>
        <w:t>2</w:t>
      </w:r>
      <w:r w:rsidRPr="003E56CD">
        <w:rPr>
          <w:rFonts w:ascii="Aptos" w:hAnsi="Aptos"/>
          <w:b w:val="0"/>
          <w:bCs w:val="0"/>
          <w:caps w:val="0"/>
          <w:noProof/>
          <w:kern w:val="2"/>
          <w:sz w:val="24"/>
          <w:szCs w:val="24"/>
          <w:lang w:val="pt-BR" w:eastAsia="pt-BR"/>
        </w:rPr>
        <w:tab/>
      </w:r>
      <w:r w:rsidRPr="00370809">
        <w:rPr>
          <w:rFonts w:ascii="Arial" w:hAnsi="Arial" w:cs="Arial"/>
          <w:noProof/>
          <w:lang w:val="pt-BR"/>
        </w:rPr>
        <w:t>Especificar os Esquemas de Mensagens dos Serviços</w:t>
      </w:r>
      <w:r w:rsidRPr="00370809">
        <w:rPr>
          <w:noProof/>
          <w:lang w:val="pt-BR"/>
        </w:rPr>
        <w:tab/>
      </w:r>
      <w:r>
        <w:rPr>
          <w:noProof/>
        </w:rPr>
        <w:fldChar w:fldCharType="begin"/>
      </w:r>
      <w:r w:rsidRPr="00370809">
        <w:rPr>
          <w:noProof/>
          <w:lang w:val="pt-BR"/>
        </w:rPr>
        <w:instrText xml:space="preserve"> PAGEREF _Toc226365152 \h </w:instrText>
      </w:r>
      <w:r>
        <w:rPr>
          <w:noProof/>
        </w:rPr>
      </w:r>
      <w:r>
        <w:rPr>
          <w:noProof/>
        </w:rPr>
        <w:fldChar w:fldCharType="separate"/>
      </w:r>
      <w:r w:rsidRPr="00370809">
        <w:rPr>
          <w:noProof/>
          <w:lang w:val="pt-BR"/>
        </w:rPr>
        <w:t>3</w:t>
      </w:r>
      <w:r>
        <w:rPr>
          <w:noProof/>
        </w:rPr>
        <w:fldChar w:fldCharType="end"/>
      </w:r>
    </w:p>
    <w:p w14:paraId="573DFD0E" w14:textId="77777777" w:rsidR="00370809" w:rsidRPr="003E56CD" w:rsidRDefault="00370809">
      <w:pPr>
        <w:pStyle w:val="Sumrio1"/>
        <w:tabs>
          <w:tab w:val="left" w:pos="480"/>
          <w:tab w:val="right" w:leader="dot" w:pos="9061"/>
        </w:tabs>
        <w:rPr>
          <w:rFonts w:ascii="Aptos" w:hAnsi="Aptos"/>
          <w:b w:val="0"/>
          <w:bCs w:val="0"/>
          <w:caps w:val="0"/>
          <w:noProof/>
          <w:kern w:val="2"/>
          <w:sz w:val="24"/>
          <w:szCs w:val="24"/>
          <w:lang w:val="pt-BR" w:eastAsia="pt-BR"/>
        </w:rPr>
      </w:pPr>
      <w:r w:rsidRPr="00370809">
        <w:rPr>
          <w:rFonts w:ascii="Arial" w:hAnsi="Arial" w:cs="Arial"/>
          <w:noProof/>
          <w:lang w:val="pt-BR"/>
        </w:rPr>
        <w:t>3</w:t>
      </w:r>
      <w:r w:rsidRPr="003E56CD">
        <w:rPr>
          <w:rFonts w:ascii="Aptos" w:hAnsi="Aptos"/>
          <w:b w:val="0"/>
          <w:bCs w:val="0"/>
          <w:caps w:val="0"/>
          <w:noProof/>
          <w:kern w:val="2"/>
          <w:sz w:val="24"/>
          <w:szCs w:val="24"/>
          <w:lang w:val="pt-BR" w:eastAsia="pt-BR"/>
        </w:rPr>
        <w:tab/>
      </w:r>
      <w:r w:rsidRPr="00370809">
        <w:rPr>
          <w:rFonts w:ascii="Arial" w:hAnsi="Arial" w:cs="Arial"/>
          <w:noProof/>
          <w:lang w:val="pt-BR"/>
        </w:rPr>
        <w:t>Especificar Interfaces dos Serviços</w:t>
      </w:r>
      <w:r w:rsidRPr="00370809">
        <w:rPr>
          <w:noProof/>
          <w:lang w:val="pt-BR"/>
        </w:rPr>
        <w:tab/>
      </w:r>
      <w:r>
        <w:rPr>
          <w:noProof/>
        </w:rPr>
        <w:fldChar w:fldCharType="begin"/>
      </w:r>
      <w:r w:rsidRPr="00370809">
        <w:rPr>
          <w:noProof/>
          <w:lang w:val="pt-BR"/>
        </w:rPr>
        <w:instrText xml:space="preserve"> PAGEREF _Toc226365153 \h </w:instrText>
      </w:r>
      <w:r>
        <w:rPr>
          <w:noProof/>
        </w:rPr>
      </w:r>
      <w:r>
        <w:rPr>
          <w:noProof/>
        </w:rPr>
        <w:fldChar w:fldCharType="separate"/>
      </w:r>
      <w:r w:rsidRPr="00370809">
        <w:rPr>
          <w:noProof/>
          <w:lang w:val="pt-BR"/>
        </w:rPr>
        <w:t>3</w:t>
      </w:r>
      <w:r>
        <w:rPr>
          <w:noProof/>
        </w:rPr>
        <w:fldChar w:fldCharType="end"/>
      </w:r>
    </w:p>
    <w:p w14:paraId="0021F016" w14:textId="77777777" w:rsidR="00370809" w:rsidRPr="003E56CD" w:rsidRDefault="00370809">
      <w:pPr>
        <w:pStyle w:val="Sumrio1"/>
        <w:tabs>
          <w:tab w:val="left" w:pos="480"/>
          <w:tab w:val="right" w:leader="dot" w:pos="9061"/>
        </w:tabs>
        <w:rPr>
          <w:rFonts w:ascii="Aptos" w:hAnsi="Aptos"/>
          <w:b w:val="0"/>
          <w:bCs w:val="0"/>
          <w:caps w:val="0"/>
          <w:noProof/>
          <w:kern w:val="2"/>
          <w:sz w:val="24"/>
          <w:szCs w:val="24"/>
          <w:lang w:val="pt-BR" w:eastAsia="pt-BR"/>
        </w:rPr>
      </w:pPr>
      <w:r w:rsidRPr="00370809">
        <w:rPr>
          <w:rFonts w:ascii="Arial" w:hAnsi="Arial" w:cs="Arial"/>
          <w:noProof/>
          <w:lang w:val="pt-BR"/>
        </w:rPr>
        <w:t>4</w:t>
      </w:r>
      <w:r w:rsidRPr="003E56CD">
        <w:rPr>
          <w:rFonts w:ascii="Aptos" w:hAnsi="Aptos"/>
          <w:b w:val="0"/>
          <w:bCs w:val="0"/>
          <w:caps w:val="0"/>
          <w:noProof/>
          <w:kern w:val="2"/>
          <w:sz w:val="24"/>
          <w:szCs w:val="24"/>
          <w:lang w:val="pt-BR" w:eastAsia="pt-BR"/>
        </w:rPr>
        <w:tab/>
      </w:r>
      <w:r w:rsidRPr="00370809">
        <w:rPr>
          <w:rFonts w:ascii="Arial" w:hAnsi="Arial" w:cs="Arial"/>
          <w:noProof/>
          <w:lang w:val="pt-BR"/>
        </w:rPr>
        <w:t>Especificar Políticas</w:t>
      </w:r>
      <w:r w:rsidRPr="00370809">
        <w:rPr>
          <w:noProof/>
          <w:lang w:val="pt-BR"/>
        </w:rPr>
        <w:tab/>
      </w:r>
      <w:r>
        <w:rPr>
          <w:noProof/>
        </w:rPr>
        <w:fldChar w:fldCharType="begin"/>
      </w:r>
      <w:r w:rsidRPr="00370809">
        <w:rPr>
          <w:noProof/>
          <w:lang w:val="pt-BR"/>
        </w:rPr>
        <w:instrText xml:space="preserve"> PAGEREF _Toc226365154 \h </w:instrText>
      </w:r>
      <w:r>
        <w:rPr>
          <w:noProof/>
        </w:rPr>
      </w:r>
      <w:r>
        <w:rPr>
          <w:noProof/>
        </w:rPr>
        <w:fldChar w:fldCharType="separate"/>
      </w:r>
      <w:r w:rsidRPr="00370809">
        <w:rPr>
          <w:noProof/>
          <w:lang w:val="pt-BR"/>
        </w:rPr>
        <w:t>3</w:t>
      </w:r>
      <w:r>
        <w:rPr>
          <w:noProof/>
        </w:rPr>
        <w:fldChar w:fldCharType="end"/>
      </w:r>
    </w:p>
    <w:p w14:paraId="310421FB" w14:textId="77777777" w:rsidR="00370809" w:rsidRPr="003E56CD" w:rsidRDefault="00370809">
      <w:pPr>
        <w:pStyle w:val="Sumrio1"/>
        <w:tabs>
          <w:tab w:val="left" w:pos="480"/>
          <w:tab w:val="right" w:leader="dot" w:pos="9061"/>
        </w:tabs>
        <w:rPr>
          <w:rFonts w:ascii="Aptos" w:hAnsi="Aptos"/>
          <w:b w:val="0"/>
          <w:bCs w:val="0"/>
          <w:caps w:val="0"/>
          <w:noProof/>
          <w:kern w:val="2"/>
          <w:sz w:val="24"/>
          <w:szCs w:val="24"/>
          <w:lang w:val="pt-BR" w:eastAsia="pt-BR"/>
        </w:rPr>
      </w:pPr>
      <w:r w:rsidRPr="00002C8D">
        <w:rPr>
          <w:rFonts w:ascii="Arial" w:hAnsi="Arial" w:cs="Arial"/>
          <w:noProof/>
        </w:rPr>
        <w:t>5</w:t>
      </w:r>
      <w:r w:rsidRPr="003E56CD">
        <w:rPr>
          <w:rFonts w:ascii="Aptos" w:hAnsi="Aptos"/>
          <w:b w:val="0"/>
          <w:bCs w:val="0"/>
          <w:caps w:val="0"/>
          <w:noProof/>
          <w:kern w:val="2"/>
          <w:sz w:val="24"/>
          <w:szCs w:val="24"/>
          <w:lang w:val="pt-BR" w:eastAsia="pt-BR"/>
        </w:rPr>
        <w:tab/>
      </w:r>
      <w:r w:rsidRPr="00002C8D">
        <w:rPr>
          <w:rFonts w:ascii="Arial" w:hAnsi="Arial" w:cs="Arial"/>
          <w:noProof/>
        </w:rPr>
        <w:t>Definir as SLA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_Toc226365155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698778D" w14:textId="77777777" w:rsidR="003474F5" w:rsidRPr="00F254E7" w:rsidRDefault="003474F5" w:rsidP="003474F5">
      <w:pPr>
        <w:rPr>
          <w:rFonts w:ascii="Arial" w:hAnsi="Arial" w:cs="Arial"/>
          <w:lang w:val="pt-BR"/>
        </w:rPr>
      </w:pPr>
      <w:r w:rsidRPr="00F254E7">
        <w:rPr>
          <w:rFonts w:ascii="Arial" w:hAnsi="Arial" w:cs="Arial"/>
        </w:rPr>
        <w:fldChar w:fldCharType="end"/>
      </w:r>
    </w:p>
    <w:p w14:paraId="222F0429" w14:textId="77777777" w:rsidR="003474F5" w:rsidRPr="00F254E7" w:rsidRDefault="003474F5" w:rsidP="003474F5">
      <w:pPr>
        <w:pStyle w:val="Ttulo1"/>
        <w:tabs>
          <w:tab w:val="clear" w:pos="340"/>
          <w:tab w:val="num" w:pos="432"/>
        </w:tabs>
        <w:suppressAutoHyphens w:val="0"/>
        <w:ind w:left="431" w:hanging="431"/>
        <w:rPr>
          <w:rFonts w:ascii="Arial" w:hAnsi="Arial" w:cs="Arial"/>
        </w:rPr>
      </w:pPr>
      <w:r w:rsidRPr="00F254E7">
        <w:rPr>
          <w:rFonts w:ascii="Arial" w:hAnsi="Arial" w:cs="Arial"/>
        </w:rPr>
        <w:br w:type="page"/>
      </w:r>
      <w:bookmarkStart w:id="8" w:name="_Toc108600773"/>
      <w:bookmarkStart w:id="9" w:name="_Toc226365151"/>
      <w:bookmarkEnd w:id="0"/>
      <w:bookmarkEnd w:id="1"/>
      <w:bookmarkEnd w:id="2"/>
      <w:bookmarkEnd w:id="3"/>
      <w:bookmarkEnd w:id="4"/>
      <w:bookmarkEnd w:id="5"/>
      <w:bookmarkEnd w:id="6"/>
      <w:bookmarkEnd w:id="7"/>
      <w:r w:rsidRPr="00F254E7">
        <w:rPr>
          <w:rFonts w:ascii="Arial" w:hAnsi="Arial" w:cs="Arial"/>
        </w:rPr>
        <w:lastRenderedPageBreak/>
        <w:t>Objetivo do Documento</w:t>
      </w:r>
      <w:bookmarkEnd w:id="8"/>
      <w:bookmarkEnd w:id="9"/>
    </w:p>
    <w:p w14:paraId="00BF6B9F" w14:textId="77777777" w:rsidR="00D97BB4" w:rsidRPr="00F254E7" w:rsidRDefault="00D97BB4" w:rsidP="00F946CF">
      <w:pPr>
        <w:rPr>
          <w:rFonts w:ascii="Arial" w:hAnsi="Arial" w:cs="Arial"/>
          <w:highlight w:val="yellow"/>
          <w:lang w:val="pt-BR"/>
        </w:rPr>
      </w:pPr>
    </w:p>
    <w:p w14:paraId="4A905441" w14:textId="77777777" w:rsidR="00A64566" w:rsidRPr="00F254E7" w:rsidRDefault="00D97BB4" w:rsidP="004245F1">
      <w:pPr>
        <w:rPr>
          <w:rFonts w:ascii="Arial" w:hAnsi="Arial" w:cs="Arial"/>
          <w:lang w:val="pt-BR"/>
        </w:rPr>
      </w:pPr>
      <w:r w:rsidRPr="00F254E7">
        <w:rPr>
          <w:rFonts w:ascii="Arial" w:hAnsi="Arial" w:cs="Arial"/>
          <w:highlight w:val="yellow"/>
          <w:lang w:val="pt-BR"/>
        </w:rPr>
        <w:t xml:space="preserve">Este documento tem como objetivo </w:t>
      </w:r>
      <w:r w:rsidR="000C242C" w:rsidRPr="00F254E7">
        <w:rPr>
          <w:rFonts w:ascii="Arial" w:hAnsi="Arial" w:cs="Arial"/>
          <w:highlight w:val="yellow"/>
          <w:lang w:val="pt-BR"/>
        </w:rPr>
        <w:t>XXXXXXX</w:t>
      </w:r>
      <w:bookmarkStart w:id="10" w:name="_Toc117256966"/>
    </w:p>
    <w:p w14:paraId="1DFD22E0" w14:textId="77777777" w:rsidR="004245F1" w:rsidRPr="00F254E7" w:rsidRDefault="004245F1" w:rsidP="004245F1">
      <w:pPr>
        <w:rPr>
          <w:rFonts w:ascii="Arial" w:hAnsi="Arial" w:cs="Arial"/>
          <w:lang w:val="pt-BR"/>
        </w:rPr>
      </w:pPr>
    </w:p>
    <w:p w14:paraId="132FA17A" w14:textId="77777777" w:rsidR="004245F1" w:rsidRPr="00F254E7" w:rsidRDefault="004245F1" w:rsidP="004245F1">
      <w:pPr>
        <w:rPr>
          <w:rFonts w:ascii="Arial" w:hAnsi="Arial" w:cs="Arial"/>
          <w:lang w:val="pt-BR"/>
        </w:rPr>
      </w:pPr>
    </w:p>
    <w:p w14:paraId="25527E58" w14:textId="77777777" w:rsidR="001248B7" w:rsidRPr="00F254E7" w:rsidRDefault="001248B7" w:rsidP="004245F1">
      <w:pPr>
        <w:pStyle w:val="Ttulo1"/>
        <w:rPr>
          <w:rFonts w:ascii="Arial" w:hAnsi="Arial" w:cs="Arial"/>
        </w:rPr>
      </w:pPr>
      <w:bookmarkStart w:id="11" w:name="_Toc117256967"/>
      <w:bookmarkStart w:id="12" w:name="_Toc226365152"/>
      <w:bookmarkEnd w:id="10"/>
      <w:r w:rsidRPr="00F254E7">
        <w:rPr>
          <w:rFonts w:ascii="Arial" w:hAnsi="Arial" w:cs="Arial"/>
        </w:rPr>
        <w:t>Especificar os Esquemas de Mensagens dos Serviços</w:t>
      </w:r>
      <w:bookmarkEnd w:id="11"/>
      <w:bookmarkEnd w:id="12"/>
    </w:p>
    <w:p w14:paraId="68C5B235" w14:textId="77777777" w:rsidR="001248B7" w:rsidRPr="00F254E7" w:rsidRDefault="001248B7" w:rsidP="004245F1">
      <w:pPr>
        <w:rPr>
          <w:rFonts w:ascii="Arial" w:hAnsi="Arial" w:cs="Arial"/>
          <w:lang w:val="pt-BR"/>
        </w:rPr>
      </w:pPr>
    </w:p>
    <w:p w14:paraId="03529CF5" w14:textId="75F2B8CA" w:rsidR="001248B7" w:rsidRDefault="009B32A4" w:rsidP="004245F1">
      <w:pPr>
        <w:rPr>
          <w:rFonts w:ascii="Arial" w:hAnsi="Arial" w:cs="Arial"/>
          <w:lang w:val="pt-BR"/>
        </w:rPr>
      </w:pPr>
      <w:r w:rsidRPr="00F254E7">
        <w:rPr>
          <w:rFonts w:ascii="Arial" w:hAnsi="Arial" w:cs="Arial"/>
          <w:highlight w:val="yellow"/>
          <w:lang w:val="pt-BR"/>
        </w:rPr>
        <w:t>Para cada serviço especificar o seu esquema de mensagem</w:t>
      </w:r>
      <w:r w:rsidR="00F254E7">
        <w:rPr>
          <w:rFonts w:ascii="Arial" w:hAnsi="Arial" w:cs="Arial"/>
          <w:lang w:val="pt-BR"/>
        </w:rPr>
        <w:t xml:space="preserve"> (dados e tipos de dados)</w:t>
      </w:r>
    </w:p>
    <w:p w14:paraId="5C7DA6C7" w14:textId="45338872" w:rsidR="00540042" w:rsidRDefault="00540042" w:rsidP="004245F1">
      <w:pPr>
        <w:rPr>
          <w:rFonts w:ascii="Arial" w:hAnsi="Arial" w:cs="Arial"/>
          <w:lang w:val="pt-BR"/>
        </w:rPr>
      </w:pPr>
    </w:p>
    <w:p w14:paraId="650668C9" w14:textId="42FB7E69" w:rsidR="00540042" w:rsidRPr="00540042" w:rsidRDefault="00540042" w:rsidP="00540042">
      <w:pPr>
        <w:pStyle w:val="Subttulo"/>
        <w:rPr>
          <w:i w:val="0"/>
          <w:iCs w:val="0"/>
          <w:lang w:val="pt-BR"/>
        </w:rPr>
      </w:pPr>
      <w:r w:rsidRPr="00540042">
        <w:rPr>
          <w:i w:val="0"/>
          <w:iCs w:val="0"/>
          <w:lang w:val="pt-BR"/>
        </w:rPr>
        <w:t>Autenticação Service</w:t>
      </w:r>
    </w:p>
    <w:p w14:paraId="08604D9F" w14:textId="77777777" w:rsidR="00540042" w:rsidRDefault="00540042" w:rsidP="004245F1">
      <w:pPr>
        <w:rPr>
          <w:rFonts w:ascii="Arial" w:hAnsi="Arial" w:cs="Arial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1"/>
        <w:gridCol w:w="4530"/>
      </w:tblGrid>
      <w:tr w:rsidR="00540042" w14:paraId="3F3F0E05" w14:textId="77777777" w:rsidTr="00540042">
        <w:tc>
          <w:tcPr>
            <w:tcW w:w="4605" w:type="dxa"/>
          </w:tcPr>
          <w:p w14:paraId="7D8B34A7" w14:textId="0C986D27" w:rsidR="00540042" w:rsidRDefault="00540042" w:rsidP="004245F1"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Email</w:t>
            </w:r>
          </w:p>
        </w:tc>
        <w:tc>
          <w:tcPr>
            <w:tcW w:w="4606" w:type="dxa"/>
          </w:tcPr>
          <w:p w14:paraId="606FE207" w14:textId="5D832C9A" w:rsidR="00540042" w:rsidRDefault="00A85527" w:rsidP="004245F1"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S</w:t>
            </w:r>
            <w:r w:rsidR="00540042">
              <w:rPr>
                <w:rFonts w:ascii="Arial" w:hAnsi="Arial" w:cs="Arial"/>
                <w:lang w:val="pt-BR"/>
              </w:rPr>
              <w:t>tring</w:t>
            </w:r>
          </w:p>
        </w:tc>
      </w:tr>
      <w:tr w:rsidR="00540042" w14:paraId="6EC91688" w14:textId="77777777" w:rsidTr="00540042">
        <w:tc>
          <w:tcPr>
            <w:tcW w:w="4605" w:type="dxa"/>
          </w:tcPr>
          <w:p w14:paraId="727C8C23" w14:textId="02911416" w:rsidR="00540042" w:rsidRDefault="00A85527" w:rsidP="004245F1"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Senha</w:t>
            </w:r>
          </w:p>
        </w:tc>
        <w:tc>
          <w:tcPr>
            <w:tcW w:w="4606" w:type="dxa"/>
          </w:tcPr>
          <w:p w14:paraId="2F190B09" w14:textId="73BFB8C3" w:rsidR="00540042" w:rsidRDefault="00540042" w:rsidP="004245F1"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String</w:t>
            </w:r>
          </w:p>
        </w:tc>
      </w:tr>
    </w:tbl>
    <w:p w14:paraId="40204D53" w14:textId="353F4E02" w:rsidR="00540042" w:rsidRPr="00F254E7" w:rsidRDefault="00540042" w:rsidP="004245F1">
      <w:pPr>
        <w:rPr>
          <w:rFonts w:ascii="Arial" w:hAnsi="Arial" w:cs="Arial"/>
          <w:lang w:val="pt-BR"/>
        </w:rPr>
      </w:pPr>
    </w:p>
    <w:p w14:paraId="135C2698" w14:textId="77777777" w:rsidR="001248B7" w:rsidRPr="00F254E7" w:rsidRDefault="001248B7" w:rsidP="004245F1">
      <w:pPr>
        <w:rPr>
          <w:rFonts w:ascii="Arial" w:hAnsi="Arial" w:cs="Arial"/>
          <w:lang w:val="pt-BR"/>
        </w:rPr>
      </w:pPr>
    </w:p>
    <w:p w14:paraId="5141428D" w14:textId="77777777" w:rsidR="001248B7" w:rsidRPr="00F254E7" w:rsidRDefault="001248B7" w:rsidP="004245F1">
      <w:pPr>
        <w:pStyle w:val="Ttulo1"/>
        <w:rPr>
          <w:rFonts w:ascii="Arial" w:hAnsi="Arial" w:cs="Arial"/>
        </w:rPr>
      </w:pPr>
      <w:bookmarkStart w:id="13" w:name="_Toc117256968"/>
      <w:bookmarkStart w:id="14" w:name="_Toc226365153"/>
      <w:r w:rsidRPr="00F254E7">
        <w:rPr>
          <w:rFonts w:ascii="Arial" w:hAnsi="Arial" w:cs="Arial"/>
        </w:rPr>
        <w:t>Especificar Interfaces dos Serviços</w:t>
      </w:r>
      <w:bookmarkEnd w:id="13"/>
      <w:bookmarkEnd w:id="14"/>
    </w:p>
    <w:p w14:paraId="4FA307F1" w14:textId="77777777" w:rsidR="001248B7" w:rsidRPr="00F254E7" w:rsidRDefault="009B32A4" w:rsidP="004245F1">
      <w:pPr>
        <w:rPr>
          <w:rFonts w:ascii="Arial" w:hAnsi="Arial" w:cs="Arial"/>
          <w:lang w:val="pt-BR"/>
        </w:rPr>
      </w:pPr>
      <w:r w:rsidRPr="00F254E7">
        <w:rPr>
          <w:rFonts w:ascii="Arial" w:hAnsi="Arial" w:cs="Arial"/>
          <w:highlight w:val="yellow"/>
          <w:lang w:val="pt-BR"/>
        </w:rPr>
        <w:t>Para cada serviço especificar a sua interface</w:t>
      </w:r>
      <w:r w:rsidR="00F254E7">
        <w:rPr>
          <w:rFonts w:ascii="Arial" w:hAnsi="Arial" w:cs="Arial"/>
          <w:lang w:val="pt-BR"/>
        </w:rPr>
        <w:t xml:space="preserve"> (operações, </w:t>
      </w:r>
      <w:r w:rsidR="00370809">
        <w:rPr>
          <w:rFonts w:ascii="Arial" w:hAnsi="Arial" w:cs="Arial"/>
          <w:lang w:val="pt-BR"/>
        </w:rPr>
        <w:t>parâmetros de entrada, dados de saída.</w:t>
      </w:r>
      <w:r w:rsidR="00F254E7">
        <w:rPr>
          <w:rFonts w:ascii="Arial" w:hAnsi="Arial" w:cs="Arial"/>
          <w:lang w:val="pt-BR"/>
        </w:rPr>
        <w:t>)</w:t>
      </w:r>
    </w:p>
    <w:p w14:paraId="3C7497E5" w14:textId="75685C91" w:rsidR="001248B7" w:rsidRDefault="001248B7" w:rsidP="004245F1">
      <w:pPr>
        <w:rPr>
          <w:rFonts w:ascii="Arial" w:hAnsi="Arial" w:cs="Arial"/>
          <w:lang w:val="pt-BR"/>
        </w:rPr>
      </w:pPr>
    </w:p>
    <w:p w14:paraId="3FB40D2E" w14:textId="42E294C0" w:rsidR="00A85527" w:rsidRPr="00F254E7" w:rsidRDefault="00751A1F" w:rsidP="004245F1">
      <w:pPr>
        <w:rPr>
          <w:rFonts w:ascii="Arial" w:hAnsi="Arial" w:cs="Arial"/>
          <w:lang w:val="pt-BR"/>
        </w:rPr>
      </w:pPr>
      <w:r>
        <w:rPr>
          <w:noProof/>
          <w:lang w:val="pt-BR"/>
        </w:rPr>
        <w:drawing>
          <wp:inline distT="0" distB="0" distL="0" distR="0" wp14:anchorId="114E6DF9" wp14:editId="426BF6A9">
            <wp:extent cx="2486025" cy="206692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402E2" w14:textId="77777777" w:rsidR="001248B7" w:rsidRPr="00F254E7" w:rsidRDefault="001248B7" w:rsidP="004245F1">
      <w:pPr>
        <w:rPr>
          <w:rFonts w:ascii="Arial" w:hAnsi="Arial" w:cs="Arial"/>
          <w:lang w:val="pt-BR"/>
        </w:rPr>
      </w:pPr>
    </w:p>
    <w:p w14:paraId="2F1F7803" w14:textId="77777777" w:rsidR="00370809" w:rsidRDefault="001248B7" w:rsidP="004245F1">
      <w:pPr>
        <w:pStyle w:val="Ttulo1"/>
        <w:rPr>
          <w:rFonts w:ascii="Arial" w:hAnsi="Arial" w:cs="Arial"/>
        </w:rPr>
      </w:pPr>
      <w:bookmarkStart w:id="15" w:name="_Toc117256969"/>
      <w:bookmarkStart w:id="16" w:name="_Toc226365154"/>
      <w:r w:rsidRPr="00F254E7">
        <w:rPr>
          <w:rFonts w:ascii="Arial" w:hAnsi="Arial" w:cs="Arial"/>
        </w:rPr>
        <w:t>Especificar Políticas</w:t>
      </w:r>
      <w:bookmarkEnd w:id="16"/>
      <w:r w:rsidRPr="00F254E7">
        <w:rPr>
          <w:rFonts w:ascii="Arial" w:hAnsi="Arial" w:cs="Arial"/>
        </w:rPr>
        <w:t xml:space="preserve"> </w:t>
      </w:r>
    </w:p>
    <w:bookmarkEnd w:id="15"/>
    <w:p w14:paraId="654BD1BF" w14:textId="77777777" w:rsidR="001248B7" w:rsidRPr="00F254E7" w:rsidRDefault="001248B7" w:rsidP="004245F1">
      <w:pPr>
        <w:rPr>
          <w:rFonts w:ascii="Arial" w:hAnsi="Arial" w:cs="Arial"/>
          <w:lang w:val="pt-BR"/>
        </w:rPr>
      </w:pPr>
    </w:p>
    <w:p w14:paraId="28BA713E" w14:textId="77777777" w:rsidR="001248B7" w:rsidRPr="00F254E7" w:rsidRDefault="001248B7" w:rsidP="004245F1">
      <w:pPr>
        <w:rPr>
          <w:rFonts w:ascii="Arial" w:hAnsi="Arial" w:cs="Arial"/>
          <w:highlight w:val="yellow"/>
          <w:lang w:val="pt-BR"/>
        </w:rPr>
      </w:pPr>
      <w:r w:rsidRPr="00F254E7">
        <w:rPr>
          <w:rFonts w:ascii="Arial" w:hAnsi="Arial" w:cs="Arial"/>
          <w:highlight w:val="yellow"/>
          <w:lang w:val="pt-BR"/>
        </w:rPr>
        <w:t xml:space="preserve">Descrever as políticas </w:t>
      </w:r>
      <w:r w:rsidR="004245F1" w:rsidRPr="00F254E7">
        <w:rPr>
          <w:rFonts w:ascii="Arial" w:hAnsi="Arial" w:cs="Arial"/>
          <w:highlight w:val="yellow"/>
          <w:lang w:val="pt-BR"/>
        </w:rPr>
        <w:t>para cada serviço.</w:t>
      </w:r>
    </w:p>
    <w:p w14:paraId="205C511B" w14:textId="77777777" w:rsidR="00540042" w:rsidRDefault="00540042" w:rsidP="004245F1">
      <w:pPr>
        <w:rPr>
          <w:rFonts w:ascii="Arial" w:hAnsi="Arial" w:cs="Arial"/>
          <w:lang w:val="pt-BR"/>
        </w:rPr>
      </w:pPr>
    </w:p>
    <w:p w14:paraId="522EA073" w14:textId="3EBAE245" w:rsidR="00A85527" w:rsidRDefault="00540042" w:rsidP="004245F1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Autenticação:</w:t>
      </w:r>
    </w:p>
    <w:p w14:paraId="12249929" w14:textId="28D831AF" w:rsidR="00540042" w:rsidRDefault="00A85527" w:rsidP="004245F1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lastRenderedPageBreak/>
        <w:t>Email e senha</w:t>
      </w:r>
    </w:p>
    <w:p w14:paraId="2D6EDD07" w14:textId="77777777" w:rsidR="00A85527" w:rsidRDefault="00A85527" w:rsidP="004245F1">
      <w:pPr>
        <w:rPr>
          <w:rFonts w:ascii="Arial" w:hAnsi="Arial" w:cs="Arial"/>
          <w:lang w:val="pt-BR"/>
        </w:rPr>
      </w:pPr>
    </w:p>
    <w:p w14:paraId="3174B565" w14:textId="4C6C8AF1" w:rsidR="00540042" w:rsidRDefault="00540042" w:rsidP="004245F1">
      <w:pPr>
        <w:rPr>
          <w:rFonts w:ascii="Arial" w:hAnsi="Arial" w:cs="Arial"/>
          <w:lang w:val="pt-BR"/>
        </w:rPr>
      </w:pPr>
    </w:p>
    <w:p w14:paraId="7B1B0B4D" w14:textId="08353891" w:rsidR="002133AF" w:rsidRDefault="002133AF" w:rsidP="004245F1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Autorização:</w:t>
      </w:r>
    </w:p>
    <w:p w14:paraId="7CC7D668" w14:textId="6418129E" w:rsidR="002133AF" w:rsidRDefault="00A85527" w:rsidP="004245F1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Ser uma conta validada como uploader</w:t>
      </w:r>
    </w:p>
    <w:p w14:paraId="18609623" w14:textId="77777777" w:rsidR="002133AF" w:rsidRDefault="002133AF" w:rsidP="004245F1">
      <w:pPr>
        <w:rPr>
          <w:rFonts w:ascii="Arial" w:hAnsi="Arial" w:cs="Arial"/>
          <w:lang w:val="pt-BR"/>
        </w:rPr>
      </w:pPr>
    </w:p>
    <w:p w14:paraId="0814F27D" w14:textId="0A8F271F" w:rsidR="00540042" w:rsidRDefault="00540042" w:rsidP="004245F1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Criptografia:</w:t>
      </w:r>
      <w:r>
        <w:rPr>
          <w:rFonts w:ascii="Arial" w:hAnsi="Arial" w:cs="Arial"/>
          <w:lang w:val="pt-BR"/>
        </w:rPr>
        <w:br/>
        <w:t>HTTPS obrigatório</w:t>
      </w:r>
      <w:r w:rsidR="00A85527">
        <w:rPr>
          <w:rFonts w:ascii="Arial" w:hAnsi="Arial" w:cs="Arial"/>
          <w:lang w:val="pt-BR"/>
        </w:rPr>
        <w:t xml:space="preserve"> (TLS 1.2)</w:t>
      </w:r>
    </w:p>
    <w:p w14:paraId="30DC7D12" w14:textId="0C362C36" w:rsidR="00A85527" w:rsidRDefault="00A85527" w:rsidP="004245F1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Criptografia de dados sensíveis (senha)</w:t>
      </w:r>
    </w:p>
    <w:p w14:paraId="6F5E33BB" w14:textId="3D195E96" w:rsidR="002133AF" w:rsidRDefault="002133AF" w:rsidP="004245F1">
      <w:pPr>
        <w:rPr>
          <w:rFonts w:ascii="Arial" w:hAnsi="Arial" w:cs="Arial"/>
          <w:lang w:val="pt-BR"/>
        </w:rPr>
      </w:pPr>
    </w:p>
    <w:p w14:paraId="0673C533" w14:textId="6C7BE845" w:rsidR="002133AF" w:rsidRDefault="002133AF" w:rsidP="004245F1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Limite de uso:</w:t>
      </w:r>
      <w:r w:rsidR="00A85527" w:rsidRPr="00A85527">
        <w:rPr>
          <w:lang w:val="pt-BR"/>
        </w:rPr>
        <w:t xml:space="preserve"> </w:t>
      </w:r>
    </w:p>
    <w:p w14:paraId="4BB324E9" w14:textId="0EA6FF3F" w:rsidR="002133AF" w:rsidRDefault="00A85527" w:rsidP="004245F1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5</w:t>
      </w:r>
      <w:r w:rsidR="002133AF">
        <w:rPr>
          <w:rFonts w:ascii="Arial" w:hAnsi="Arial" w:cs="Arial"/>
          <w:lang w:val="pt-BR"/>
        </w:rPr>
        <w:t>00 requisições por hora</w:t>
      </w:r>
    </w:p>
    <w:p w14:paraId="275C7058" w14:textId="77777777" w:rsidR="001248B7" w:rsidRDefault="00370809" w:rsidP="00370809">
      <w:pPr>
        <w:pStyle w:val="Ttulo1"/>
        <w:rPr>
          <w:rFonts w:ascii="Arial" w:hAnsi="Arial" w:cs="Arial"/>
        </w:rPr>
      </w:pPr>
      <w:bookmarkStart w:id="17" w:name="_Toc226365155"/>
      <w:r w:rsidRPr="00370809">
        <w:rPr>
          <w:rFonts w:ascii="Arial" w:hAnsi="Arial" w:cs="Arial"/>
        </w:rPr>
        <w:t>Definir as SLA</w:t>
      </w:r>
      <w:bookmarkEnd w:id="17"/>
      <w:r w:rsidRPr="00370809">
        <w:rPr>
          <w:rFonts w:ascii="Arial" w:hAnsi="Arial" w:cs="Arial"/>
        </w:rPr>
        <w:t xml:space="preserve"> </w:t>
      </w:r>
      <w:r w:rsidR="001248B7" w:rsidRPr="00370809">
        <w:rPr>
          <w:rFonts w:ascii="Arial" w:hAnsi="Arial" w:cs="Arial"/>
        </w:rPr>
        <w:t xml:space="preserve"> </w:t>
      </w:r>
    </w:p>
    <w:p w14:paraId="204E988B" w14:textId="1BD2D13A" w:rsidR="00370809" w:rsidRPr="00F254E7" w:rsidRDefault="00370809" w:rsidP="00370809">
      <w:pPr>
        <w:ind w:left="340"/>
        <w:rPr>
          <w:rFonts w:ascii="Arial" w:hAnsi="Arial" w:cs="Arial"/>
          <w:highlight w:val="yellow"/>
          <w:lang w:val="pt-BR"/>
        </w:rPr>
      </w:pPr>
      <w:r w:rsidRPr="00F254E7">
        <w:rPr>
          <w:rFonts w:ascii="Arial" w:hAnsi="Arial" w:cs="Arial"/>
          <w:highlight w:val="yellow"/>
          <w:lang w:val="pt-BR"/>
        </w:rPr>
        <w:t xml:space="preserve">Descrever as </w:t>
      </w:r>
      <w:r>
        <w:rPr>
          <w:rFonts w:ascii="Arial" w:hAnsi="Arial" w:cs="Arial"/>
          <w:highlight w:val="yellow"/>
          <w:lang w:val="pt-BR"/>
        </w:rPr>
        <w:t xml:space="preserve">SLA </w:t>
      </w:r>
      <w:r w:rsidRPr="00F254E7">
        <w:rPr>
          <w:rFonts w:ascii="Arial" w:hAnsi="Arial" w:cs="Arial"/>
          <w:highlight w:val="yellow"/>
          <w:lang w:val="pt-BR"/>
        </w:rPr>
        <w:t>para cada serviço.</w:t>
      </w:r>
      <w:r w:rsidR="00A85527" w:rsidRPr="00A85527">
        <w:rPr>
          <w:lang w:val="pt-BR"/>
        </w:rPr>
        <w:t xml:space="preserve"> </w:t>
      </w:r>
    </w:p>
    <w:p w14:paraId="023EC54C" w14:textId="7307E787" w:rsidR="00370809" w:rsidRDefault="00370809" w:rsidP="00370809">
      <w:pPr>
        <w:rPr>
          <w:lang w:val="pt-BR"/>
        </w:rPr>
      </w:pPr>
    </w:p>
    <w:p w14:paraId="114A1D2F" w14:textId="5CB35A6D" w:rsidR="002133AF" w:rsidRDefault="002133AF" w:rsidP="00370809">
      <w:pPr>
        <w:rPr>
          <w:lang w:val="pt-BR"/>
        </w:rPr>
      </w:pPr>
      <w:r>
        <w:rPr>
          <w:lang w:val="pt-BR"/>
        </w:rPr>
        <w:t>Disponibilidade: 9</w:t>
      </w:r>
      <w:r w:rsidR="00A85527">
        <w:rPr>
          <w:lang w:val="pt-BR"/>
        </w:rPr>
        <w:t>8</w:t>
      </w:r>
      <w:r>
        <w:rPr>
          <w:lang w:val="pt-BR"/>
        </w:rPr>
        <w:t>%</w:t>
      </w:r>
    </w:p>
    <w:p w14:paraId="225B3D5E" w14:textId="6B94F822" w:rsidR="002133AF" w:rsidRDefault="002133AF" w:rsidP="00370809">
      <w:pPr>
        <w:rPr>
          <w:lang w:val="pt-BR"/>
        </w:rPr>
      </w:pPr>
      <w:r>
        <w:rPr>
          <w:lang w:val="pt-BR"/>
        </w:rPr>
        <w:t>Tempo de respostas: 2 segundos</w:t>
      </w:r>
    </w:p>
    <w:p w14:paraId="4D000FA9" w14:textId="7EF47318" w:rsidR="002133AF" w:rsidRDefault="002133AF" w:rsidP="00370809">
      <w:pPr>
        <w:rPr>
          <w:lang w:val="pt-BR"/>
        </w:rPr>
      </w:pPr>
      <w:r>
        <w:rPr>
          <w:lang w:val="pt-BR"/>
        </w:rPr>
        <w:t>Taxa de sucesso: 9</w:t>
      </w:r>
      <w:r w:rsidR="00A85527">
        <w:rPr>
          <w:lang w:val="pt-BR"/>
        </w:rPr>
        <w:t xml:space="preserve">8 </w:t>
      </w:r>
      <w:r>
        <w:rPr>
          <w:lang w:val="pt-BR"/>
        </w:rPr>
        <w:t>%</w:t>
      </w:r>
    </w:p>
    <w:p w14:paraId="1F90382E" w14:textId="635C374A" w:rsidR="002133AF" w:rsidRDefault="002133AF" w:rsidP="00370809">
      <w:pPr>
        <w:rPr>
          <w:lang w:val="pt-BR"/>
        </w:rPr>
      </w:pPr>
      <w:r>
        <w:rPr>
          <w:lang w:val="pt-BR"/>
        </w:rPr>
        <w:t xml:space="preserve">Capacidade de processamento: </w:t>
      </w:r>
      <w:r w:rsidR="00A85527">
        <w:rPr>
          <w:lang w:val="pt-BR"/>
        </w:rPr>
        <w:t>5</w:t>
      </w:r>
      <w:r>
        <w:rPr>
          <w:lang w:val="pt-BR"/>
        </w:rPr>
        <w:t>00 req/</w:t>
      </w:r>
      <w:r w:rsidR="00A85527">
        <w:rPr>
          <w:lang w:val="pt-BR"/>
        </w:rPr>
        <w:t>hora</w:t>
      </w:r>
    </w:p>
    <w:p w14:paraId="714E28FD" w14:textId="762566D3" w:rsidR="002133AF" w:rsidRPr="00370809" w:rsidRDefault="002133AF" w:rsidP="00370809">
      <w:pPr>
        <w:rPr>
          <w:lang w:val="pt-BR"/>
        </w:rPr>
      </w:pPr>
      <w:r>
        <w:rPr>
          <w:lang w:val="pt-BR"/>
        </w:rPr>
        <w:t>Suporte: 24/7</w:t>
      </w:r>
    </w:p>
    <w:sectPr w:rsidR="002133AF" w:rsidRPr="00370809" w:rsidSect="00915DCC">
      <w:headerReference w:type="default" r:id="rId9"/>
      <w:footerReference w:type="default" r:id="rId10"/>
      <w:footnotePr>
        <w:pos w:val="beneathText"/>
      </w:footnotePr>
      <w:pgSz w:w="11907" w:h="16840" w:code="9"/>
      <w:pgMar w:top="1418" w:right="1418" w:bottom="1418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9BD311" w14:textId="77777777" w:rsidR="00893643" w:rsidRDefault="00893643">
      <w:r>
        <w:separator/>
      </w:r>
    </w:p>
  </w:endnote>
  <w:endnote w:type="continuationSeparator" w:id="0">
    <w:p w14:paraId="325C4A77" w14:textId="77777777" w:rsidR="00893643" w:rsidRDefault="008936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Yu Gothic"/>
    <w:charset w:val="8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82BF6" w14:textId="77777777" w:rsidR="002F0E81" w:rsidRPr="00F254E7" w:rsidRDefault="002F0E81" w:rsidP="008C2AE5">
    <w:pPr>
      <w:pBdr>
        <w:top w:val="single" w:sz="4" w:space="1" w:color="auto"/>
      </w:pBdr>
      <w:rPr>
        <w:rFonts w:ascii="Arial" w:hAnsi="Arial" w:cs="Arial"/>
      </w:rPr>
    </w:pPr>
    <w:r w:rsidRPr="00F254E7">
      <w:rPr>
        <w:rFonts w:ascii="Arial" w:hAnsi="Arial" w:cs="Arial"/>
        <w:lang w:val="pt-BR"/>
      </w:rPr>
      <w:t>TP</w:t>
    </w:r>
    <w:r w:rsidR="009B32A4" w:rsidRPr="00F254E7">
      <w:rPr>
        <w:rFonts w:ascii="Arial" w:hAnsi="Arial" w:cs="Arial"/>
        <w:lang w:val="pt-BR"/>
      </w:rPr>
      <w:t>M</w:t>
    </w:r>
    <w:r w:rsidRPr="00F254E7">
      <w:rPr>
        <w:rFonts w:ascii="Arial" w:hAnsi="Arial" w:cs="Arial"/>
        <w:lang w:val="pt-BR"/>
      </w:rPr>
      <w:t>_</w:t>
    </w:r>
    <w:r w:rsidR="00A64566" w:rsidRPr="00F254E7">
      <w:rPr>
        <w:rFonts w:ascii="Arial" w:hAnsi="Arial" w:cs="Arial"/>
        <w:lang w:val="pt-BR"/>
      </w:rPr>
      <w:t xml:space="preserve">Fase de </w:t>
    </w:r>
    <w:r w:rsidR="001248B7" w:rsidRPr="00F254E7">
      <w:rPr>
        <w:rFonts w:ascii="Arial" w:hAnsi="Arial" w:cs="Arial"/>
        <w:lang w:val="pt-BR"/>
      </w:rPr>
      <w:t>Design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F0F58E" w14:textId="77777777" w:rsidR="00893643" w:rsidRDefault="00893643">
      <w:r>
        <w:separator/>
      </w:r>
    </w:p>
  </w:footnote>
  <w:footnote w:type="continuationSeparator" w:id="0">
    <w:p w14:paraId="4617EC1E" w14:textId="77777777" w:rsidR="00893643" w:rsidRDefault="008936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40" w:type="dxa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33"/>
      <w:gridCol w:w="8407"/>
    </w:tblGrid>
    <w:tr w:rsidR="002F0E81" w14:paraId="6DDA1994" w14:textId="77777777" w:rsidTr="003474F5">
      <w:trPr>
        <w:trHeight w:val="1651"/>
        <w:jc w:val="center"/>
      </w:trPr>
      <w:tc>
        <w:tcPr>
          <w:tcW w:w="1533" w:type="dxa"/>
        </w:tcPr>
        <w:p w14:paraId="40090E6E" w14:textId="2D2C0190" w:rsidR="002F0E81" w:rsidRDefault="00751A1F" w:rsidP="002101E2">
          <w:pPr>
            <w:pStyle w:val="Cabealho"/>
            <w:snapToGrid w:val="0"/>
            <w:ind w:left="-70"/>
            <w:rPr>
              <w:sz w:val="16"/>
            </w:rPr>
          </w:pPr>
          <w:r w:rsidRPr="0064635F">
            <w:rPr>
              <w:noProof/>
            </w:rPr>
            <w:drawing>
              <wp:inline distT="0" distB="0" distL="0" distR="0" wp14:anchorId="0A28BE41" wp14:editId="3DE8F5D7">
                <wp:extent cx="885825" cy="542925"/>
                <wp:effectExtent l="0" t="0" r="0" b="0"/>
                <wp:docPr id="1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5825" cy="542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07" w:type="dxa"/>
        </w:tcPr>
        <w:p w14:paraId="367B71CC" w14:textId="77777777" w:rsidR="002F0E81" w:rsidRPr="00435EF8" w:rsidRDefault="002F0E81" w:rsidP="003474F5">
          <w:pPr>
            <w:spacing w:line="360" w:lineRule="auto"/>
            <w:ind w:right="-376"/>
            <w:jc w:val="center"/>
            <w:rPr>
              <w:b/>
              <w:sz w:val="32"/>
              <w:szCs w:val="32"/>
              <w:lang w:val="pt-BR"/>
            </w:rPr>
          </w:pPr>
          <w:r w:rsidRPr="00435EF8">
            <w:rPr>
              <w:b/>
              <w:sz w:val="32"/>
              <w:szCs w:val="32"/>
              <w:lang w:val="pt-BR"/>
            </w:rPr>
            <w:t>CENTRO UNIVERSITÁRIO FEI</w:t>
          </w:r>
        </w:p>
        <w:p w14:paraId="38C95ECD" w14:textId="77777777" w:rsidR="002F0E81" w:rsidRPr="00435EF8" w:rsidRDefault="002F0E81" w:rsidP="002101E2">
          <w:pPr>
            <w:ind w:right="-516"/>
            <w:jc w:val="center"/>
            <w:rPr>
              <w:sz w:val="20"/>
              <w:szCs w:val="20"/>
              <w:lang w:val="pt-BR"/>
            </w:rPr>
          </w:pPr>
          <w:r>
            <w:rPr>
              <w:sz w:val="16"/>
              <w:lang w:val="pt-BR"/>
            </w:rPr>
            <w:t>A</w:t>
          </w:r>
          <w:r w:rsidRPr="00435EF8">
            <w:rPr>
              <w:sz w:val="20"/>
              <w:szCs w:val="20"/>
              <w:lang w:val="pt-BR"/>
            </w:rPr>
            <w:t>venida Humberto de Alencar Castelo Branco, 3972, CEP: 09850-901 São Ber</w:t>
          </w:r>
          <w:r>
            <w:rPr>
              <w:sz w:val="20"/>
              <w:szCs w:val="20"/>
              <w:lang w:val="pt-BR"/>
            </w:rPr>
            <w:t>nar</w:t>
          </w:r>
          <w:r w:rsidRPr="00435EF8">
            <w:rPr>
              <w:sz w:val="20"/>
              <w:szCs w:val="20"/>
              <w:lang w:val="pt-BR"/>
            </w:rPr>
            <w:t>do do Campo</w:t>
          </w:r>
        </w:p>
        <w:p w14:paraId="2046A116" w14:textId="77777777" w:rsidR="002F0E81" w:rsidRPr="003474F5" w:rsidRDefault="002F0E81" w:rsidP="002101E2">
          <w:pPr>
            <w:ind w:right="-516"/>
            <w:jc w:val="center"/>
            <w:rPr>
              <w:sz w:val="20"/>
              <w:szCs w:val="20"/>
              <w:lang w:val="pt-BR"/>
            </w:rPr>
          </w:pPr>
          <w:r w:rsidRPr="003474F5">
            <w:rPr>
              <w:sz w:val="20"/>
              <w:szCs w:val="20"/>
              <w:lang w:val="pt-BR"/>
            </w:rPr>
            <w:t>Telefone: (011) 4353-2900     Fax (011) 4109-5994</w:t>
          </w:r>
        </w:p>
        <w:p w14:paraId="509E8ED3" w14:textId="77777777" w:rsidR="002F0E81" w:rsidRDefault="002F0E81" w:rsidP="002101E2">
          <w:pPr>
            <w:pBdr>
              <w:top w:val="single" w:sz="4" w:space="1" w:color="000000"/>
            </w:pBdr>
            <w:jc w:val="center"/>
            <w:rPr>
              <w:lang w:val="pt-BR"/>
            </w:rPr>
          </w:pPr>
          <w:r>
            <w:rPr>
              <w:lang w:val="pt-BR"/>
            </w:rPr>
            <w:t>Curso de Ciências da Computação</w:t>
          </w:r>
        </w:p>
      </w:tc>
    </w:tr>
  </w:tbl>
  <w:p w14:paraId="6314364E" w14:textId="77777777" w:rsidR="002F0E81" w:rsidRDefault="002F0E81" w:rsidP="0044002D">
    <w:pPr>
      <w:pStyle w:val="Cabealho"/>
    </w:pPr>
  </w:p>
  <w:p w14:paraId="19742BC6" w14:textId="77777777" w:rsidR="002F0E81" w:rsidRPr="0044002D" w:rsidRDefault="002F0E81">
    <w:pPr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4524FD7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</w:lvl>
    <w:lvl w:ilvl="1">
      <w:start w:val="1"/>
      <w:numFmt w:val="decimal"/>
      <w:lvlText w:val="%1.%2"/>
      <w:lvlJc w:val="left"/>
      <w:pPr>
        <w:tabs>
          <w:tab w:val="num" w:pos="5245"/>
        </w:tabs>
        <w:ind w:left="5245" w:hanging="567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0000002"/>
    <w:multiLevelType w:val="multilevel"/>
    <w:tmpl w:val="0000000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/>
        <w:sz w:val="18"/>
        <w:szCs w:val="18"/>
      </w:rPr>
    </w:lvl>
  </w:abstractNum>
  <w:abstractNum w:abstractNumId="3" w15:restartNumberingAfterBreak="0">
    <w:nsid w:val="00000003"/>
    <w:multiLevelType w:val="multilevel"/>
    <w:tmpl w:val="00000003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/>
        <w:sz w:val="18"/>
        <w:szCs w:val="18"/>
      </w:rPr>
    </w:lvl>
  </w:abstractNum>
  <w:abstractNum w:abstractNumId="4" w15:restartNumberingAfterBreak="0">
    <w:nsid w:val="00000004"/>
    <w:multiLevelType w:val="multilevel"/>
    <w:tmpl w:val="00000004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/>
        <w:sz w:val="18"/>
        <w:szCs w:val="18"/>
      </w:rPr>
    </w:lvl>
  </w:abstractNum>
  <w:abstractNum w:abstractNumId="5" w15:restartNumberingAfterBreak="0">
    <w:nsid w:val="00000005"/>
    <w:multiLevelType w:val="multilevel"/>
    <w:tmpl w:val="00000005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/>
        <w:sz w:val="18"/>
        <w:szCs w:val="18"/>
      </w:rPr>
    </w:lvl>
  </w:abstractNum>
  <w:abstractNum w:abstractNumId="6" w15:restartNumberingAfterBreak="0">
    <w:nsid w:val="00000006"/>
    <w:multiLevelType w:val="multilevel"/>
    <w:tmpl w:val="0000000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/>
        <w:sz w:val="18"/>
        <w:szCs w:val="18"/>
      </w:rPr>
    </w:lvl>
  </w:abstractNum>
  <w:abstractNum w:abstractNumId="7" w15:restartNumberingAfterBreak="0">
    <w:nsid w:val="09C63301"/>
    <w:multiLevelType w:val="hybridMultilevel"/>
    <w:tmpl w:val="B9B26E16"/>
    <w:lvl w:ilvl="0" w:tplc="384ADF10">
      <w:start w:val="1"/>
      <w:numFmt w:val="bullet"/>
      <w:lvlText w:val=""/>
      <w:lvlJc w:val="left"/>
      <w:pPr>
        <w:tabs>
          <w:tab w:val="num" w:pos="510"/>
        </w:tabs>
        <w:ind w:left="357" w:firstLine="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F43BA5"/>
    <w:multiLevelType w:val="hybridMultilevel"/>
    <w:tmpl w:val="BD40C2B0"/>
    <w:lvl w:ilvl="0" w:tplc="4C26E62E">
      <w:start w:val="1"/>
      <w:numFmt w:val="bullet"/>
      <w:lvlText w:val=""/>
      <w:lvlJc w:val="left"/>
      <w:pPr>
        <w:tabs>
          <w:tab w:val="num" w:pos="510"/>
        </w:tabs>
        <w:ind w:left="357" w:firstLine="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0E3B68"/>
    <w:multiLevelType w:val="hybridMultilevel"/>
    <w:tmpl w:val="679AD5A4"/>
    <w:lvl w:ilvl="0" w:tplc="4C26E62E">
      <w:start w:val="1"/>
      <w:numFmt w:val="bullet"/>
      <w:lvlText w:val=""/>
      <w:lvlJc w:val="left"/>
      <w:pPr>
        <w:tabs>
          <w:tab w:val="num" w:pos="510"/>
        </w:tabs>
        <w:ind w:left="357" w:firstLine="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D76C58"/>
    <w:multiLevelType w:val="multilevel"/>
    <w:tmpl w:val="961EA9CA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b w:val="0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358029E8"/>
    <w:multiLevelType w:val="multilevel"/>
    <w:tmpl w:val="961EA9CA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b w:val="0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419821AB"/>
    <w:multiLevelType w:val="hybridMultilevel"/>
    <w:tmpl w:val="CFF47446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4F87233C"/>
    <w:multiLevelType w:val="hybridMultilevel"/>
    <w:tmpl w:val="DA4879EC"/>
    <w:lvl w:ilvl="0" w:tplc="0409000F">
      <w:start w:val="1"/>
      <w:numFmt w:val="decimal"/>
      <w:lvlText w:val="%1."/>
      <w:lvlJc w:val="left"/>
      <w:pPr>
        <w:tabs>
          <w:tab w:val="num" w:pos="1077"/>
        </w:tabs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797"/>
        </w:tabs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7"/>
        </w:tabs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7"/>
        </w:tabs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7"/>
        </w:tabs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7"/>
        </w:tabs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7"/>
        </w:tabs>
        <w:ind w:left="6837" w:hanging="180"/>
      </w:pPr>
    </w:lvl>
  </w:abstractNum>
  <w:abstractNum w:abstractNumId="14" w15:restartNumberingAfterBreak="0">
    <w:nsid w:val="5537570A"/>
    <w:multiLevelType w:val="hybridMultilevel"/>
    <w:tmpl w:val="A528A06E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963A9C"/>
    <w:multiLevelType w:val="hybridMultilevel"/>
    <w:tmpl w:val="6FA22972"/>
    <w:lvl w:ilvl="0" w:tplc="FFFFFFFF">
      <w:start w:val="1"/>
      <w:numFmt w:val="bullet"/>
      <w:lvlText w:val=""/>
      <w:lvlJc w:val="left"/>
      <w:pPr>
        <w:tabs>
          <w:tab w:val="num" w:pos="510"/>
        </w:tabs>
        <w:ind w:left="357" w:firstLine="0"/>
      </w:pPr>
      <w:rPr>
        <w:rFonts w:ascii="Wingdings" w:hAnsi="Wingdings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A90DCD"/>
    <w:multiLevelType w:val="hybridMultilevel"/>
    <w:tmpl w:val="65828F36"/>
    <w:lvl w:ilvl="0" w:tplc="384ADF10">
      <w:start w:val="1"/>
      <w:numFmt w:val="bullet"/>
      <w:lvlText w:val=""/>
      <w:lvlJc w:val="left"/>
      <w:pPr>
        <w:tabs>
          <w:tab w:val="num" w:pos="397"/>
        </w:tabs>
        <w:ind w:left="360" w:firstLine="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DA7A77"/>
    <w:multiLevelType w:val="hybridMultilevel"/>
    <w:tmpl w:val="120EE660"/>
    <w:lvl w:ilvl="0" w:tplc="1C820AFA">
      <w:start w:val="1"/>
      <w:numFmt w:val="decimal"/>
      <w:lvlText w:val="%1."/>
      <w:lvlJc w:val="left"/>
      <w:pPr>
        <w:tabs>
          <w:tab w:val="num" w:pos="1077"/>
        </w:tabs>
        <w:ind w:left="1077" w:hanging="360"/>
      </w:pPr>
    </w:lvl>
    <w:lvl w:ilvl="1" w:tplc="04090003" w:tentative="1">
      <w:start w:val="1"/>
      <w:numFmt w:val="lowerLetter"/>
      <w:lvlText w:val="%2."/>
      <w:lvlJc w:val="left"/>
      <w:pPr>
        <w:tabs>
          <w:tab w:val="num" w:pos="1797"/>
        </w:tabs>
        <w:ind w:left="1797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517"/>
        </w:tabs>
        <w:ind w:left="2517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957"/>
        </w:tabs>
        <w:ind w:left="3957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677"/>
        </w:tabs>
        <w:ind w:left="4677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6117"/>
        </w:tabs>
        <w:ind w:left="6117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837"/>
        </w:tabs>
        <w:ind w:left="6837" w:hanging="180"/>
      </w:pPr>
    </w:lvl>
  </w:abstractNum>
  <w:abstractNum w:abstractNumId="18" w15:restartNumberingAfterBreak="0">
    <w:nsid w:val="7B1816C6"/>
    <w:multiLevelType w:val="hybridMultilevel"/>
    <w:tmpl w:val="D96242F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18"/>
  </w:num>
  <w:num w:numId="8">
    <w:abstractNumId w:val="7"/>
  </w:num>
  <w:num w:numId="9">
    <w:abstractNumId w:val="15"/>
  </w:num>
  <w:num w:numId="10">
    <w:abstractNumId w:val="17"/>
  </w:num>
  <w:num w:numId="11">
    <w:abstractNumId w:val="13"/>
  </w:num>
  <w:num w:numId="12">
    <w:abstractNumId w:val="16"/>
  </w:num>
  <w:num w:numId="13">
    <w:abstractNumId w:val="8"/>
  </w:num>
  <w:num w:numId="14">
    <w:abstractNumId w:val="9"/>
  </w:num>
  <w:num w:numId="15">
    <w:abstractNumId w:val="11"/>
  </w:num>
  <w:num w:numId="16">
    <w:abstractNumId w:val="10"/>
  </w:num>
  <w:num w:numId="17">
    <w:abstractNumId w:val="12"/>
  </w:num>
  <w:num w:numId="18">
    <w:abstractNumId w:val="0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131078" w:nlCheck="1" w:checkStyle="0"/>
  <w:activeWritingStyle w:appName="MSWord" w:lang="en-US" w:vendorID="64" w:dllVersion="131078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97E"/>
    <w:rsid w:val="00016E22"/>
    <w:rsid w:val="0002255E"/>
    <w:rsid w:val="0004121A"/>
    <w:rsid w:val="0006417F"/>
    <w:rsid w:val="000A4A48"/>
    <w:rsid w:val="000A567E"/>
    <w:rsid w:val="000C242C"/>
    <w:rsid w:val="000C3257"/>
    <w:rsid w:val="000D7557"/>
    <w:rsid w:val="0010378A"/>
    <w:rsid w:val="00115661"/>
    <w:rsid w:val="001248B7"/>
    <w:rsid w:val="00160D83"/>
    <w:rsid w:val="00164FC0"/>
    <w:rsid w:val="001D61D6"/>
    <w:rsid w:val="001E7D46"/>
    <w:rsid w:val="002101E2"/>
    <w:rsid w:val="00210D8B"/>
    <w:rsid w:val="002133AF"/>
    <w:rsid w:val="00265B68"/>
    <w:rsid w:val="00280F39"/>
    <w:rsid w:val="002A67E3"/>
    <w:rsid w:val="002C395F"/>
    <w:rsid w:val="002C578F"/>
    <w:rsid w:val="002E097E"/>
    <w:rsid w:val="002F0E81"/>
    <w:rsid w:val="003354E8"/>
    <w:rsid w:val="00342E76"/>
    <w:rsid w:val="00344C9F"/>
    <w:rsid w:val="003474F5"/>
    <w:rsid w:val="00352F47"/>
    <w:rsid w:val="00370809"/>
    <w:rsid w:val="003B2691"/>
    <w:rsid w:val="003B676F"/>
    <w:rsid w:val="003E197E"/>
    <w:rsid w:val="003E56CD"/>
    <w:rsid w:val="00423EC3"/>
    <w:rsid w:val="004245F1"/>
    <w:rsid w:val="004307C4"/>
    <w:rsid w:val="00435EF8"/>
    <w:rsid w:val="0044002D"/>
    <w:rsid w:val="00485F97"/>
    <w:rsid w:val="00516A76"/>
    <w:rsid w:val="00540042"/>
    <w:rsid w:val="00577D39"/>
    <w:rsid w:val="0058594F"/>
    <w:rsid w:val="005D234A"/>
    <w:rsid w:val="005D38BD"/>
    <w:rsid w:val="00621FBC"/>
    <w:rsid w:val="00641079"/>
    <w:rsid w:val="0068048B"/>
    <w:rsid w:val="006910FD"/>
    <w:rsid w:val="0069424A"/>
    <w:rsid w:val="006A0E8B"/>
    <w:rsid w:val="006A1689"/>
    <w:rsid w:val="006A16AD"/>
    <w:rsid w:val="006F3548"/>
    <w:rsid w:val="0072500A"/>
    <w:rsid w:val="00751A1F"/>
    <w:rsid w:val="0075779E"/>
    <w:rsid w:val="007577E7"/>
    <w:rsid w:val="007628F7"/>
    <w:rsid w:val="00797CFA"/>
    <w:rsid w:val="007B7814"/>
    <w:rsid w:val="007E2C5A"/>
    <w:rsid w:val="007E6EE9"/>
    <w:rsid w:val="008119A3"/>
    <w:rsid w:val="00837017"/>
    <w:rsid w:val="00851F4E"/>
    <w:rsid w:val="00857CF0"/>
    <w:rsid w:val="00873422"/>
    <w:rsid w:val="00893643"/>
    <w:rsid w:val="008C2AE5"/>
    <w:rsid w:val="008D2C0F"/>
    <w:rsid w:val="008D63BB"/>
    <w:rsid w:val="008D7A44"/>
    <w:rsid w:val="00910CC8"/>
    <w:rsid w:val="00915DCC"/>
    <w:rsid w:val="00975234"/>
    <w:rsid w:val="0099310E"/>
    <w:rsid w:val="00996AE3"/>
    <w:rsid w:val="009A1F09"/>
    <w:rsid w:val="009B32A4"/>
    <w:rsid w:val="009D50EA"/>
    <w:rsid w:val="00A0456E"/>
    <w:rsid w:val="00A048F5"/>
    <w:rsid w:val="00A11686"/>
    <w:rsid w:val="00A16B27"/>
    <w:rsid w:val="00A36380"/>
    <w:rsid w:val="00A47FAD"/>
    <w:rsid w:val="00A5015C"/>
    <w:rsid w:val="00A64566"/>
    <w:rsid w:val="00A64F66"/>
    <w:rsid w:val="00A666EB"/>
    <w:rsid w:val="00A66DA1"/>
    <w:rsid w:val="00A8419A"/>
    <w:rsid w:val="00A85527"/>
    <w:rsid w:val="00B05E55"/>
    <w:rsid w:val="00B35360"/>
    <w:rsid w:val="00B61AC0"/>
    <w:rsid w:val="00B82B69"/>
    <w:rsid w:val="00BB48A1"/>
    <w:rsid w:val="00BC3369"/>
    <w:rsid w:val="00BD6639"/>
    <w:rsid w:val="00BF32A1"/>
    <w:rsid w:val="00C031A9"/>
    <w:rsid w:val="00C26527"/>
    <w:rsid w:val="00C7420D"/>
    <w:rsid w:val="00C7688C"/>
    <w:rsid w:val="00C809D9"/>
    <w:rsid w:val="00C83F97"/>
    <w:rsid w:val="00C84FAD"/>
    <w:rsid w:val="00CB41E0"/>
    <w:rsid w:val="00CB5D70"/>
    <w:rsid w:val="00CD07C8"/>
    <w:rsid w:val="00D54FCA"/>
    <w:rsid w:val="00D74014"/>
    <w:rsid w:val="00D74481"/>
    <w:rsid w:val="00D976FA"/>
    <w:rsid w:val="00D97BB4"/>
    <w:rsid w:val="00DD051D"/>
    <w:rsid w:val="00DD7040"/>
    <w:rsid w:val="00DE1B65"/>
    <w:rsid w:val="00DF10FA"/>
    <w:rsid w:val="00E45B7D"/>
    <w:rsid w:val="00E64C8F"/>
    <w:rsid w:val="00E72146"/>
    <w:rsid w:val="00E800F8"/>
    <w:rsid w:val="00ED6CC8"/>
    <w:rsid w:val="00ED7281"/>
    <w:rsid w:val="00ED7C19"/>
    <w:rsid w:val="00EF4771"/>
    <w:rsid w:val="00F11043"/>
    <w:rsid w:val="00F254E7"/>
    <w:rsid w:val="00F27CB1"/>
    <w:rsid w:val="00F81D7F"/>
    <w:rsid w:val="00F946CF"/>
    <w:rsid w:val="00FB3F95"/>
    <w:rsid w:val="00FB7CDA"/>
    <w:rsid w:val="00FC321C"/>
    <w:rsid w:val="00FE1CB0"/>
    <w:rsid w:val="00FF2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94324D"/>
  <w15:chartTrackingRefBased/>
  <w15:docId w15:val="{BD8686E5-5002-40AF-906E-7572D09F3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jc w:val="both"/>
    </w:pPr>
    <w:rPr>
      <w:sz w:val="24"/>
      <w:szCs w:val="24"/>
      <w:lang w:val="en-US"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b/>
      <w:bCs/>
      <w:kern w:val="1"/>
      <w:sz w:val="32"/>
      <w:szCs w:val="32"/>
      <w:lang w:val="pt-BR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ind w:left="567"/>
      <w:outlineLvl w:val="1"/>
    </w:pPr>
    <w:rPr>
      <w:b/>
      <w:bCs/>
      <w:i/>
      <w:iCs/>
      <w:sz w:val="28"/>
      <w:szCs w:val="28"/>
      <w:lang w:val="pt-BR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6"/>
      <w:szCs w:val="26"/>
      <w:lang w:val="pt-BR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bCs/>
      <w:szCs w:val="28"/>
      <w:lang w:val="pt-BR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/>
      <w:b/>
      <w:bCs/>
      <w:i/>
      <w:iCs/>
      <w:sz w:val="26"/>
      <w:szCs w:val="26"/>
      <w:lang w:val="pt-BR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/>
      <w:b/>
      <w:bCs/>
      <w:sz w:val="22"/>
      <w:szCs w:val="22"/>
      <w:lang w:val="pt-BR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  <w:lang w:val="pt-BR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iCs/>
      <w:lang w:val="pt-BR"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  <w:lang w:val="pt-BR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character" w:customStyle="1" w:styleId="WW8Num1z1">
    <w:name w:val="WW8Num1z1"/>
    <w:rPr>
      <w:color w:val="auto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3z0">
    <w:name w:val="WW8Num3z0"/>
    <w:rPr>
      <w:rFonts w:ascii="Wingdings" w:hAnsi="Wingdings"/>
      <w:sz w:val="20"/>
      <w:szCs w:val="20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4z0">
    <w:name w:val="WW8Num4z0"/>
    <w:rPr>
      <w:rFonts w:ascii="Wingdings" w:hAnsi="Wingdings"/>
      <w:sz w:val="20"/>
      <w:szCs w:val="20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WW8Num5z0">
    <w:name w:val="WW8Num5z0"/>
    <w:rPr>
      <w:rFonts w:ascii="Wingdings" w:hAnsi="Wingdings"/>
      <w:sz w:val="20"/>
      <w:szCs w:val="20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6z0">
    <w:name w:val="WW8Num6z0"/>
    <w:rPr>
      <w:rFonts w:ascii="Wingdings" w:hAnsi="Wingdings"/>
      <w:sz w:val="20"/>
      <w:szCs w:val="20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7z1">
    <w:name w:val="WW8Num7z1"/>
    <w:rPr>
      <w:rFonts w:ascii="Courier New" w:hAnsi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8z0">
    <w:name w:val="WW8Num8z0"/>
    <w:rPr>
      <w:rFonts w:ascii="Wingdings" w:hAnsi="Wingdings"/>
      <w:sz w:val="20"/>
      <w:szCs w:val="20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3">
    <w:name w:val="WW8Num8z3"/>
    <w:rPr>
      <w:rFonts w:ascii="Symbol" w:hAnsi="Symbol"/>
    </w:rPr>
  </w:style>
  <w:style w:type="character" w:customStyle="1" w:styleId="WW8Num10z0">
    <w:name w:val="WW8Num10z0"/>
    <w:rPr>
      <w:rFonts w:ascii="Wingdings" w:hAnsi="Wingdings"/>
      <w:sz w:val="20"/>
      <w:szCs w:val="20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0z3">
    <w:name w:val="WW8Num10z3"/>
    <w:rPr>
      <w:rFonts w:ascii="Symbol" w:hAnsi="Symbol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3z0">
    <w:name w:val="WW8Num13z0"/>
    <w:rPr>
      <w:rFonts w:ascii="Wingdings" w:hAnsi="Wingdings"/>
      <w:sz w:val="20"/>
      <w:szCs w:val="20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3z3">
    <w:name w:val="WW8Num13z3"/>
    <w:rPr>
      <w:rFonts w:ascii="Symbol" w:hAnsi="Symbol"/>
    </w:rPr>
  </w:style>
  <w:style w:type="character" w:customStyle="1" w:styleId="WW8Num14z0">
    <w:name w:val="WW8Num14z0"/>
    <w:rPr>
      <w:rFonts w:ascii="Wingdings" w:hAnsi="Wingdings"/>
      <w:sz w:val="20"/>
      <w:szCs w:val="20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4z3">
    <w:name w:val="WW8Num14z3"/>
    <w:rPr>
      <w:rFonts w:ascii="Symbol" w:hAnsi="Symbol"/>
    </w:rPr>
  </w:style>
  <w:style w:type="character" w:styleId="Fontepargpadro0">
    <w:name w:val="Default Paragraph Font"/>
  </w:style>
  <w:style w:type="character" w:styleId="Nmerodepgina">
    <w:name w:val="page number"/>
    <w:basedOn w:val="Fontepargpadro0"/>
  </w:style>
  <w:style w:type="character" w:styleId="Hyperlink">
    <w:name w:val="Hyperlink"/>
    <w:rPr>
      <w:color w:val="0000FF"/>
      <w:u w:val="single"/>
    </w:rPr>
  </w:style>
  <w:style w:type="character" w:styleId="HiperlinkVisitado">
    <w:name w:val="FollowedHyperlink"/>
    <w:rPr>
      <w:color w:val="800080"/>
      <w:u w:val="single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paragraph" w:customStyle="1" w:styleId="Heading">
    <w:name w:val="Heading"/>
    <w:basedOn w:val="Normal"/>
    <w:next w:val="Corpodetexto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Corpodetexto">
    <w:name w:val="Body Text"/>
    <w:basedOn w:val="Normal"/>
    <w:pPr>
      <w:jc w:val="center"/>
    </w:pPr>
    <w:rPr>
      <w:b/>
      <w:bCs/>
      <w:sz w:val="48"/>
      <w:lang w:val="pt-BR"/>
    </w:r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styleId="Cabealho">
    <w:name w:val="header"/>
    <w:basedOn w:val="Normal"/>
    <w:pPr>
      <w:tabs>
        <w:tab w:val="center" w:pos="4419"/>
        <w:tab w:val="right" w:pos="8838"/>
      </w:tabs>
    </w:pPr>
    <w:rPr>
      <w:rFonts w:ascii="Arial" w:hAnsi="Arial"/>
      <w:szCs w:val="20"/>
      <w:lang w:val="pt-BR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customStyle="1" w:styleId="requisito">
    <w:name w:val="requisito"/>
    <w:basedOn w:val="Normal"/>
    <w:pPr>
      <w:tabs>
        <w:tab w:val="left" w:pos="2268"/>
      </w:tabs>
      <w:spacing w:before="240"/>
      <w:ind w:left="1134" w:hanging="1134"/>
    </w:pPr>
    <w:rPr>
      <w:rFonts w:ascii="Arial" w:hAnsi="Arial"/>
      <w:szCs w:val="20"/>
      <w:lang w:val="pt-BR"/>
    </w:rPr>
  </w:style>
  <w:style w:type="paragraph" w:customStyle="1" w:styleId="fax">
    <w:name w:val="fax"/>
    <w:basedOn w:val="Normal"/>
    <w:rPr>
      <w:rFonts w:ascii="Arial" w:hAnsi="Arial"/>
      <w:sz w:val="20"/>
      <w:szCs w:val="20"/>
      <w:lang w:val="pt-PT"/>
    </w:rPr>
  </w:style>
  <w:style w:type="paragraph" w:customStyle="1" w:styleId="PlainText1">
    <w:name w:val="Plain Text1"/>
    <w:basedOn w:val="Normal"/>
    <w:rPr>
      <w:rFonts w:ascii="Courier New" w:hAnsi="Courier New"/>
      <w:sz w:val="20"/>
      <w:szCs w:val="20"/>
      <w:lang w:val="pt-BR"/>
    </w:rPr>
  </w:style>
  <w:style w:type="paragraph" w:customStyle="1" w:styleId="anotaoderequisito">
    <w:name w:val="anotação de requisito"/>
    <w:basedOn w:val="Normal"/>
    <w:pPr>
      <w:ind w:left="1134"/>
    </w:pPr>
    <w:rPr>
      <w:rFonts w:ascii="Arial" w:hAnsi="Arial"/>
      <w:i/>
      <w:szCs w:val="20"/>
      <w:lang w:val="pt-BR"/>
    </w:rPr>
  </w:style>
  <w:style w:type="paragraph" w:styleId="Sumrio1">
    <w:name w:val="toc 1"/>
    <w:basedOn w:val="Normal"/>
    <w:next w:val="Normal"/>
    <w:uiPriority w:val="39"/>
    <w:pPr>
      <w:spacing w:before="120" w:after="120"/>
    </w:pPr>
    <w:rPr>
      <w:b/>
      <w:bCs/>
      <w:caps/>
      <w:sz w:val="20"/>
      <w:szCs w:val="20"/>
    </w:rPr>
  </w:style>
  <w:style w:type="paragraph" w:styleId="Ttulo">
    <w:name w:val="Title"/>
    <w:basedOn w:val="Normal"/>
    <w:next w:val="Subttulo"/>
    <w:qFormat/>
    <w:pPr>
      <w:jc w:val="center"/>
    </w:pPr>
    <w:rPr>
      <w:rFonts w:ascii="Arial" w:hAnsi="Arial" w:cs="Arial"/>
      <w:b/>
      <w:sz w:val="40"/>
      <w:szCs w:val="20"/>
      <w:lang w:val="pt-BR"/>
    </w:rPr>
  </w:style>
  <w:style w:type="paragraph" w:styleId="Subttulo">
    <w:name w:val="Subtitle"/>
    <w:basedOn w:val="Heading"/>
    <w:next w:val="Corpodetexto"/>
    <w:qFormat/>
    <w:pPr>
      <w:jc w:val="center"/>
    </w:pPr>
    <w:rPr>
      <w:i/>
      <w:iCs/>
    </w:rPr>
  </w:style>
  <w:style w:type="paragraph" w:styleId="Sumrio2">
    <w:name w:val="toc 2"/>
    <w:basedOn w:val="Normal"/>
    <w:next w:val="Normal"/>
    <w:uiPriority w:val="39"/>
    <w:pPr>
      <w:ind w:left="240"/>
    </w:pPr>
    <w:rPr>
      <w:smallCaps/>
      <w:sz w:val="20"/>
      <w:szCs w:val="20"/>
    </w:rPr>
  </w:style>
  <w:style w:type="paragraph" w:styleId="Corpodetexto2">
    <w:name w:val="Body Text 2"/>
    <w:basedOn w:val="Normal"/>
    <w:rPr>
      <w:lang w:val="pt-BR"/>
    </w:rPr>
  </w:style>
  <w:style w:type="paragraph" w:styleId="Sumrio3">
    <w:name w:val="toc 3"/>
    <w:basedOn w:val="Normal"/>
    <w:next w:val="Normal"/>
    <w:uiPriority w:val="39"/>
    <w:pPr>
      <w:ind w:left="480"/>
    </w:pPr>
    <w:rPr>
      <w:i/>
      <w:iCs/>
      <w:sz w:val="20"/>
      <w:szCs w:val="20"/>
    </w:rPr>
  </w:style>
  <w:style w:type="paragraph" w:styleId="Sumrio4">
    <w:name w:val="toc 4"/>
    <w:basedOn w:val="Normal"/>
    <w:next w:val="Normal"/>
    <w:semiHidden/>
    <w:pPr>
      <w:ind w:left="720"/>
    </w:pPr>
    <w:rPr>
      <w:sz w:val="18"/>
      <w:szCs w:val="18"/>
    </w:rPr>
  </w:style>
  <w:style w:type="paragraph" w:styleId="Sumrio5">
    <w:name w:val="toc 5"/>
    <w:basedOn w:val="Normal"/>
    <w:next w:val="Normal"/>
    <w:semiHidden/>
    <w:pPr>
      <w:ind w:left="960"/>
    </w:pPr>
    <w:rPr>
      <w:sz w:val="18"/>
      <w:szCs w:val="18"/>
    </w:rPr>
  </w:style>
  <w:style w:type="paragraph" w:styleId="Sumrio6">
    <w:name w:val="toc 6"/>
    <w:basedOn w:val="Normal"/>
    <w:next w:val="Normal"/>
    <w:semiHidden/>
    <w:pPr>
      <w:ind w:left="1200"/>
    </w:pPr>
    <w:rPr>
      <w:sz w:val="18"/>
      <w:szCs w:val="18"/>
    </w:rPr>
  </w:style>
  <w:style w:type="paragraph" w:styleId="Sumrio7">
    <w:name w:val="toc 7"/>
    <w:basedOn w:val="Normal"/>
    <w:next w:val="Normal"/>
    <w:semiHidden/>
    <w:pPr>
      <w:ind w:left="1440"/>
    </w:pPr>
    <w:rPr>
      <w:sz w:val="18"/>
      <w:szCs w:val="18"/>
    </w:rPr>
  </w:style>
  <w:style w:type="paragraph" w:styleId="Sumrio8">
    <w:name w:val="toc 8"/>
    <w:basedOn w:val="Normal"/>
    <w:next w:val="Normal"/>
    <w:semiHidden/>
    <w:pPr>
      <w:ind w:left="1680"/>
    </w:pPr>
    <w:rPr>
      <w:sz w:val="18"/>
      <w:szCs w:val="18"/>
    </w:rPr>
  </w:style>
  <w:style w:type="paragraph" w:styleId="Sumrio9">
    <w:name w:val="toc 9"/>
    <w:basedOn w:val="Normal"/>
    <w:next w:val="Normal"/>
    <w:semiHidden/>
    <w:pPr>
      <w:ind w:left="1920"/>
    </w:pPr>
    <w:rPr>
      <w:sz w:val="18"/>
      <w:szCs w:val="18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styleId="Corpodetexto3">
    <w:name w:val="Body Text 3"/>
    <w:basedOn w:val="Normal"/>
    <w:pPr>
      <w:spacing w:after="120"/>
    </w:pPr>
    <w:rPr>
      <w:sz w:val="16"/>
      <w:szCs w:val="16"/>
    </w:rPr>
  </w:style>
  <w:style w:type="paragraph" w:styleId="Textodenotadefim">
    <w:name w:val="endnote text"/>
    <w:basedOn w:val="Normal"/>
    <w:semiHidden/>
    <w:rPr>
      <w:rFonts w:ascii="Arial" w:hAnsi="Arial"/>
      <w:szCs w:val="20"/>
      <w:lang w:val="pt-BR"/>
    </w:rPr>
  </w:style>
  <w:style w:type="paragraph" w:customStyle="1" w:styleId="Framecontents">
    <w:name w:val="Frame contents"/>
    <w:basedOn w:val="Corpodetexto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Contents10">
    <w:name w:val="Contents 10"/>
    <w:basedOn w:val="Index"/>
    <w:pPr>
      <w:tabs>
        <w:tab w:val="right" w:leader="dot" w:pos="9972"/>
      </w:tabs>
      <w:ind w:left="2547"/>
    </w:pPr>
  </w:style>
  <w:style w:type="paragraph" w:customStyle="1" w:styleId="Figura">
    <w:name w:val="Figura"/>
    <w:basedOn w:val="Legenda"/>
  </w:style>
  <w:style w:type="character" w:styleId="Refdecomentrio">
    <w:name w:val="annotation reference"/>
    <w:semiHidden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rsid w:val="00C031A9"/>
    <w:rPr>
      <w:b/>
      <w:bCs/>
    </w:rPr>
  </w:style>
  <w:style w:type="character" w:customStyle="1" w:styleId="TextodecomentrioChar">
    <w:name w:val="Texto de comentário Char"/>
    <w:link w:val="Textodecomentrio"/>
    <w:semiHidden/>
    <w:rsid w:val="00C031A9"/>
    <w:rPr>
      <w:lang w:val="en-US" w:eastAsia="ar-SA"/>
    </w:rPr>
  </w:style>
  <w:style w:type="character" w:customStyle="1" w:styleId="AssuntodocomentrioChar">
    <w:name w:val="Assunto do comentário Char"/>
    <w:basedOn w:val="TextodecomentrioChar"/>
    <w:link w:val="Assuntodocomentrio"/>
    <w:rsid w:val="00C031A9"/>
    <w:rPr>
      <w:lang w:val="en-US" w:eastAsia="ar-SA"/>
    </w:rPr>
  </w:style>
  <w:style w:type="table" w:styleId="Tabelacomgrade">
    <w:name w:val="Table Grid"/>
    <w:basedOn w:val="Tabelanormal"/>
    <w:rsid w:val="00F946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lssica1">
    <w:name w:val="Table Classic 1"/>
    <w:basedOn w:val="Tabelanormal"/>
    <w:rsid w:val="00915DCC"/>
    <w:pPr>
      <w:suppressAutoHyphens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rsid w:val="00915DCC"/>
    <w:pPr>
      <w:suppressAutoHyphens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legante">
    <w:name w:val="Table Elegant"/>
    <w:basedOn w:val="Tabelanormal"/>
    <w:rsid w:val="00C84FAD"/>
    <w:pPr>
      <w:suppressAutoHyphens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D465DC-2903-472A-87AD-3D6CD86BE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202</Words>
  <Characters>1094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Especificação de Requisitos</vt:lpstr>
      <vt:lpstr>Documento de Especificação de Requisitos</vt:lpstr>
    </vt:vector>
  </TitlesOfParts>
  <Company>Grizli777</Company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Especificação de Requisitos</dc:title>
  <dc:subject/>
  <dc:creator>Fábio Levy Siqueira</dc:creator>
  <cp:keywords/>
  <cp:lastModifiedBy>JUAN MANUEL CITTA</cp:lastModifiedBy>
  <cp:revision>2</cp:revision>
  <cp:lastPrinted>2009-02-04T17:49:00Z</cp:lastPrinted>
  <dcterms:created xsi:type="dcterms:W3CDTF">2026-04-06T21:26:00Z</dcterms:created>
  <dcterms:modified xsi:type="dcterms:W3CDTF">2026-04-06T21:26:00Z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300.000000000000</vt:lpwstr>
  </property>
  <property fmtid="{D5CDD505-2E9C-101B-9397-08002B2CF9AE}" pid="3" name="GUID">
    <vt:lpwstr>{20050711-1425-1430-A2C0-C59CC90507D7}</vt:lpwstr>
  </property>
  <property fmtid="{D5CDD505-2E9C-101B-9397-08002B2CF9AE}" pid="4" name="SPSDescription">
    <vt:lpwstr>Documento de Especificação de Requisitos</vt:lpwstr>
  </property>
  <property fmtid="{D5CDD505-2E9C-101B-9397-08002B2CF9AE}" pid="5" name="Owner">
    <vt:lpwstr>Nathalia Sautchuk</vt:lpwstr>
  </property>
  <property fmtid="{D5CDD505-2E9C-101B-9397-08002B2CF9AE}" pid="6" name="Status">
    <vt:lpwstr>Final</vt:lpwstr>
  </property>
</Properties>
</file>